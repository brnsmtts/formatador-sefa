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ectPr w:rsidR="0013637A" w:rsidRPr="00B94D8F" w:rsidSect="00B94D8F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footnotePr>
        <w:pos w:val="beneathText"/>
      </w:footnotePr>
      <w:pgSz w:w="11907" w:h="16839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D18F" w14:textId="77777777" w:rsidR="008E7246" w:rsidRDefault="008E7246">
      <w:r>
        <w:separator/>
      </w:r>
    </w:p>
  </w:endnote>
  <w:endnote w:type="continuationSeparator" w:id="0">
    <w:p w14:paraId="6C610FEF" w14:textId="77777777" w:rsidR="008E7246" w:rsidRDefault="008E7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-Bold">
    <w:altName w:val="Times New Roman"/>
    <w:panose1 w:val="00000000000000000000"/>
    <w:charset w:val="00"/>
    <w:family w:val="roman"/>
    <w:notTrueType/>
    <w:pitch w:val="default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ヒラギノ角ゴ Pro W3">
    <w:altName w:val="Arial Unicode MS"/>
    <w:panose1 w:val="00000000000000000000"/>
    <w:charset w:val="8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E25E" w14:textId="77777777" w:rsidR="008E7246" w:rsidRDefault="008E7246">
      <w:r>
        <w:separator/>
      </w:r>
    </w:p>
  </w:footnote>
  <w:footnote w:type="continuationSeparator" w:id="0">
    <w:p w14:paraId="6D76832B" w14:textId="77777777" w:rsidR="008E7246" w:rsidRDefault="008E724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6AAF90E"/>
    <w:lvl w:ilvl="0">
      <w:numFmt w:val="decimal"/>
      <w:pStyle w:val="A2DataPublicacao"/>
      <w:lvlText w:val="*"/>
      <w:lvlJc w:val="left"/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  <w:color w:val="auto"/>
        <w:sz w:val="16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color w:val="auto"/>
        <w:sz w:val="16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3" w15:restartNumberingAfterBreak="0">
    <w:nsid w:val="0000000E"/>
    <w:multiLevelType w:val="singleLevel"/>
    <w:tmpl w:val="0000000E"/>
    <w:name w:val="WW8Num14"/>
    <w:lvl w:ilvl="0">
      <w:start w:val="1"/>
      <w:numFmt w:val="lowerLetter"/>
      <w:suff w:val="nothing"/>
      <w:lvlText w:val="%1)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0E62756A"/>
    <w:multiLevelType w:val="hybridMultilevel"/>
    <w:tmpl w:val="9784167E"/>
    <w:lvl w:ilvl="0" w:tplc="84484D6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15FE6AA5"/>
    <w:multiLevelType w:val="hybridMultilevel"/>
    <w:tmpl w:val="7DAA6F40"/>
    <w:lvl w:ilvl="0" w:tplc="C71C3764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20E36A3B"/>
    <w:multiLevelType w:val="hybridMultilevel"/>
    <w:tmpl w:val="86200F4A"/>
    <w:lvl w:ilvl="0" w:tplc="E89A0AD4">
      <w:start w:val="1"/>
      <w:numFmt w:val="bullet"/>
      <w:pStyle w:val="a02publicacao"/>
      <w:lvlText w:val=""/>
      <w:lvlJc w:val="left"/>
      <w:pPr>
        <w:ind w:left="238" w:hanging="238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E5F6A"/>
    <w:multiLevelType w:val="hybridMultilevel"/>
    <w:tmpl w:val="CCDA6626"/>
    <w:lvl w:ilvl="0" w:tplc="F9C48B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2A6D4BB9"/>
    <w:multiLevelType w:val="hybridMultilevel"/>
    <w:tmpl w:val="5EC4EFBC"/>
    <w:lvl w:ilvl="0" w:tplc="A030EBB8">
      <w:start w:val="1"/>
      <w:numFmt w:val="upperRoman"/>
      <w:lvlText w:val="%1"/>
      <w:lvlJc w:val="left"/>
      <w:pPr>
        <w:ind w:left="350" w:hanging="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7"/>
        <w:szCs w:val="7"/>
        <w:lang w:val="pt-PT" w:eastAsia="en-US" w:bidi="ar-SA"/>
      </w:rPr>
    </w:lvl>
    <w:lvl w:ilvl="1" w:tplc="A30225BA">
      <w:numFmt w:val="bullet"/>
      <w:lvlText w:val="•"/>
      <w:lvlJc w:val="left"/>
      <w:pPr>
        <w:ind w:left="1429" w:hanging="40"/>
      </w:pPr>
      <w:rPr>
        <w:rFonts w:hint="default"/>
        <w:lang w:val="pt-PT" w:eastAsia="en-US" w:bidi="ar-SA"/>
      </w:rPr>
    </w:lvl>
    <w:lvl w:ilvl="2" w:tplc="CE3C9292">
      <w:numFmt w:val="bullet"/>
      <w:lvlText w:val="•"/>
      <w:lvlJc w:val="left"/>
      <w:pPr>
        <w:ind w:left="2499" w:hanging="40"/>
      </w:pPr>
      <w:rPr>
        <w:rFonts w:hint="default"/>
        <w:lang w:val="pt-PT" w:eastAsia="en-US" w:bidi="ar-SA"/>
      </w:rPr>
    </w:lvl>
    <w:lvl w:ilvl="3" w:tplc="97C25418">
      <w:numFmt w:val="bullet"/>
      <w:lvlText w:val="•"/>
      <w:lvlJc w:val="left"/>
      <w:pPr>
        <w:ind w:left="3568" w:hanging="40"/>
      </w:pPr>
      <w:rPr>
        <w:rFonts w:hint="default"/>
        <w:lang w:val="pt-PT" w:eastAsia="en-US" w:bidi="ar-SA"/>
      </w:rPr>
    </w:lvl>
    <w:lvl w:ilvl="4" w:tplc="8194978E">
      <w:numFmt w:val="bullet"/>
      <w:lvlText w:val="•"/>
      <w:lvlJc w:val="left"/>
      <w:pPr>
        <w:ind w:left="4638" w:hanging="40"/>
      </w:pPr>
      <w:rPr>
        <w:rFonts w:hint="default"/>
        <w:lang w:val="pt-PT" w:eastAsia="en-US" w:bidi="ar-SA"/>
      </w:rPr>
    </w:lvl>
    <w:lvl w:ilvl="5" w:tplc="B52E597A">
      <w:numFmt w:val="bullet"/>
      <w:lvlText w:val="•"/>
      <w:lvlJc w:val="left"/>
      <w:pPr>
        <w:ind w:left="5707" w:hanging="40"/>
      </w:pPr>
      <w:rPr>
        <w:rFonts w:hint="default"/>
        <w:lang w:val="pt-PT" w:eastAsia="en-US" w:bidi="ar-SA"/>
      </w:rPr>
    </w:lvl>
    <w:lvl w:ilvl="6" w:tplc="27FE9D8A">
      <w:numFmt w:val="bullet"/>
      <w:lvlText w:val="•"/>
      <w:lvlJc w:val="left"/>
      <w:pPr>
        <w:ind w:left="6777" w:hanging="40"/>
      </w:pPr>
      <w:rPr>
        <w:rFonts w:hint="default"/>
        <w:lang w:val="pt-PT" w:eastAsia="en-US" w:bidi="ar-SA"/>
      </w:rPr>
    </w:lvl>
    <w:lvl w:ilvl="7" w:tplc="2E106CFE">
      <w:numFmt w:val="bullet"/>
      <w:lvlText w:val="•"/>
      <w:lvlJc w:val="left"/>
      <w:pPr>
        <w:ind w:left="7846" w:hanging="40"/>
      </w:pPr>
      <w:rPr>
        <w:rFonts w:hint="default"/>
        <w:lang w:val="pt-PT" w:eastAsia="en-US" w:bidi="ar-SA"/>
      </w:rPr>
    </w:lvl>
    <w:lvl w:ilvl="8" w:tplc="AE1037F6">
      <w:numFmt w:val="bullet"/>
      <w:lvlText w:val="•"/>
      <w:lvlJc w:val="left"/>
      <w:pPr>
        <w:ind w:left="8916" w:hanging="40"/>
      </w:pPr>
      <w:rPr>
        <w:rFonts w:hint="default"/>
        <w:lang w:val="pt-PT" w:eastAsia="en-US" w:bidi="ar-SA"/>
      </w:rPr>
    </w:lvl>
  </w:abstractNum>
  <w:abstractNum w:abstractNumId="20" w15:restartNumberingAfterBreak="0">
    <w:nsid w:val="42C07D29"/>
    <w:multiLevelType w:val="hybridMultilevel"/>
    <w:tmpl w:val="D7927554"/>
    <w:lvl w:ilvl="0" w:tplc="8E8061B0">
      <w:start w:val="1"/>
      <w:numFmt w:val="upperRoman"/>
      <w:lvlText w:val="%1"/>
      <w:lvlJc w:val="left"/>
      <w:pPr>
        <w:ind w:left="141" w:hanging="11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 w:tplc="2B781CAC">
      <w:numFmt w:val="bullet"/>
      <w:lvlText w:val="•"/>
      <w:lvlJc w:val="left"/>
      <w:pPr>
        <w:ind w:left="668" w:hanging="110"/>
      </w:pPr>
      <w:rPr>
        <w:rFonts w:hint="default"/>
        <w:lang w:val="pt-PT" w:eastAsia="en-US" w:bidi="ar-SA"/>
      </w:rPr>
    </w:lvl>
    <w:lvl w:ilvl="2" w:tplc="446AE42E">
      <w:numFmt w:val="bullet"/>
      <w:lvlText w:val="•"/>
      <w:lvlJc w:val="left"/>
      <w:pPr>
        <w:ind w:left="1197" w:hanging="110"/>
      </w:pPr>
      <w:rPr>
        <w:rFonts w:hint="default"/>
        <w:lang w:val="pt-PT" w:eastAsia="en-US" w:bidi="ar-SA"/>
      </w:rPr>
    </w:lvl>
    <w:lvl w:ilvl="3" w:tplc="7BC21D1E">
      <w:numFmt w:val="bullet"/>
      <w:lvlText w:val="•"/>
      <w:lvlJc w:val="left"/>
      <w:pPr>
        <w:ind w:left="1726" w:hanging="110"/>
      </w:pPr>
      <w:rPr>
        <w:rFonts w:hint="default"/>
        <w:lang w:val="pt-PT" w:eastAsia="en-US" w:bidi="ar-SA"/>
      </w:rPr>
    </w:lvl>
    <w:lvl w:ilvl="4" w:tplc="6B0AF02E">
      <w:numFmt w:val="bullet"/>
      <w:lvlText w:val="•"/>
      <w:lvlJc w:val="left"/>
      <w:pPr>
        <w:ind w:left="2255" w:hanging="110"/>
      </w:pPr>
      <w:rPr>
        <w:rFonts w:hint="default"/>
        <w:lang w:val="pt-PT" w:eastAsia="en-US" w:bidi="ar-SA"/>
      </w:rPr>
    </w:lvl>
    <w:lvl w:ilvl="5" w:tplc="D640FAA6">
      <w:numFmt w:val="bullet"/>
      <w:lvlText w:val="•"/>
      <w:lvlJc w:val="left"/>
      <w:pPr>
        <w:ind w:left="2783" w:hanging="110"/>
      </w:pPr>
      <w:rPr>
        <w:rFonts w:hint="default"/>
        <w:lang w:val="pt-PT" w:eastAsia="en-US" w:bidi="ar-SA"/>
      </w:rPr>
    </w:lvl>
    <w:lvl w:ilvl="6" w:tplc="7BAC0D18">
      <w:numFmt w:val="bullet"/>
      <w:lvlText w:val="•"/>
      <w:lvlJc w:val="left"/>
      <w:pPr>
        <w:ind w:left="3312" w:hanging="110"/>
      </w:pPr>
      <w:rPr>
        <w:rFonts w:hint="default"/>
        <w:lang w:val="pt-PT" w:eastAsia="en-US" w:bidi="ar-SA"/>
      </w:rPr>
    </w:lvl>
    <w:lvl w:ilvl="7" w:tplc="A71C740A">
      <w:numFmt w:val="bullet"/>
      <w:lvlText w:val="•"/>
      <w:lvlJc w:val="left"/>
      <w:pPr>
        <w:ind w:left="3841" w:hanging="110"/>
      </w:pPr>
      <w:rPr>
        <w:rFonts w:hint="default"/>
        <w:lang w:val="pt-PT" w:eastAsia="en-US" w:bidi="ar-SA"/>
      </w:rPr>
    </w:lvl>
    <w:lvl w:ilvl="8" w:tplc="2298A78C">
      <w:numFmt w:val="bullet"/>
      <w:lvlText w:val="•"/>
      <w:lvlJc w:val="left"/>
      <w:pPr>
        <w:ind w:left="4370" w:hanging="110"/>
      </w:pPr>
      <w:rPr>
        <w:rFonts w:hint="default"/>
        <w:lang w:val="pt-PT" w:eastAsia="en-US" w:bidi="ar-SA"/>
      </w:rPr>
    </w:lvl>
  </w:abstractNum>
  <w:abstractNum w:abstractNumId="21" w15:restartNumberingAfterBreak="0">
    <w:nsid w:val="4A1F5A21"/>
    <w:multiLevelType w:val="hybridMultilevel"/>
    <w:tmpl w:val="E21E5482"/>
    <w:lvl w:ilvl="0" w:tplc="5AE0CE90">
      <w:start w:val="1"/>
      <w:numFmt w:val="upperRoman"/>
      <w:lvlText w:val="%1"/>
      <w:lvlJc w:val="left"/>
      <w:pPr>
        <w:ind w:left="142" w:hanging="11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 w:tplc="187E073C">
      <w:numFmt w:val="bullet"/>
      <w:lvlText w:val="•"/>
      <w:lvlJc w:val="left"/>
      <w:pPr>
        <w:ind w:left="668" w:hanging="115"/>
      </w:pPr>
      <w:rPr>
        <w:rFonts w:hint="default"/>
        <w:lang w:val="pt-PT" w:eastAsia="en-US" w:bidi="ar-SA"/>
      </w:rPr>
    </w:lvl>
    <w:lvl w:ilvl="2" w:tplc="EA94E0CA">
      <w:numFmt w:val="bullet"/>
      <w:lvlText w:val="•"/>
      <w:lvlJc w:val="left"/>
      <w:pPr>
        <w:ind w:left="1197" w:hanging="115"/>
      </w:pPr>
      <w:rPr>
        <w:rFonts w:hint="default"/>
        <w:lang w:val="pt-PT" w:eastAsia="en-US" w:bidi="ar-SA"/>
      </w:rPr>
    </w:lvl>
    <w:lvl w:ilvl="3" w:tplc="3FD07826">
      <w:numFmt w:val="bullet"/>
      <w:lvlText w:val="•"/>
      <w:lvlJc w:val="left"/>
      <w:pPr>
        <w:ind w:left="1726" w:hanging="115"/>
      </w:pPr>
      <w:rPr>
        <w:rFonts w:hint="default"/>
        <w:lang w:val="pt-PT" w:eastAsia="en-US" w:bidi="ar-SA"/>
      </w:rPr>
    </w:lvl>
    <w:lvl w:ilvl="4" w:tplc="DDBAE08E">
      <w:numFmt w:val="bullet"/>
      <w:lvlText w:val="•"/>
      <w:lvlJc w:val="left"/>
      <w:pPr>
        <w:ind w:left="2255" w:hanging="115"/>
      </w:pPr>
      <w:rPr>
        <w:rFonts w:hint="default"/>
        <w:lang w:val="pt-PT" w:eastAsia="en-US" w:bidi="ar-SA"/>
      </w:rPr>
    </w:lvl>
    <w:lvl w:ilvl="5" w:tplc="445AAA6A">
      <w:numFmt w:val="bullet"/>
      <w:lvlText w:val="•"/>
      <w:lvlJc w:val="left"/>
      <w:pPr>
        <w:ind w:left="2783" w:hanging="115"/>
      </w:pPr>
      <w:rPr>
        <w:rFonts w:hint="default"/>
        <w:lang w:val="pt-PT" w:eastAsia="en-US" w:bidi="ar-SA"/>
      </w:rPr>
    </w:lvl>
    <w:lvl w:ilvl="6" w:tplc="509011A6">
      <w:numFmt w:val="bullet"/>
      <w:lvlText w:val="•"/>
      <w:lvlJc w:val="left"/>
      <w:pPr>
        <w:ind w:left="3312" w:hanging="115"/>
      </w:pPr>
      <w:rPr>
        <w:rFonts w:hint="default"/>
        <w:lang w:val="pt-PT" w:eastAsia="en-US" w:bidi="ar-SA"/>
      </w:rPr>
    </w:lvl>
    <w:lvl w:ilvl="7" w:tplc="504CD2D2">
      <w:numFmt w:val="bullet"/>
      <w:lvlText w:val="•"/>
      <w:lvlJc w:val="left"/>
      <w:pPr>
        <w:ind w:left="3841" w:hanging="115"/>
      </w:pPr>
      <w:rPr>
        <w:rFonts w:hint="default"/>
        <w:lang w:val="pt-PT" w:eastAsia="en-US" w:bidi="ar-SA"/>
      </w:rPr>
    </w:lvl>
    <w:lvl w:ilvl="8" w:tplc="6562CE36">
      <w:numFmt w:val="bullet"/>
      <w:lvlText w:val="•"/>
      <w:lvlJc w:val="left"/>
      <w:pPr>
        <w:ind w:left="4370" w:hanging="115"/>
      </w:pPr>
      <w:rPr>
        <w:rFonts w:hint="default"/>
        <w:lang w:val="pt-PT" w:eastAsia="en-US" w:bidi="ar-SA"/>
      </w:rPr>
    </w:lvl>
  </w:abstractNum>
  <w:abstractNum w:abstractNumId="22" w15:restartNumberingAfterBreak="0">
    <w:nsid w:val="4B2457BC"/>
    <w:multiLevelType w:val="hybridMultilevel"/>
    <w:tmpl w:val="012C3B08"/>
    <w:lvl w:ilvl="0" w:tplc="20D6321C">
      <w:start w:val="1"/>
      <w:numFmt w:val="upperRoman"/>
      <w:lvlText w:val="%1"/>
      <w:lvlJc w:val="left"/>
      <w:pPr>
        <w:ind w:left="141" w:hanging="11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 w:tplc="C2E42932">
      <w:numFmt w:val="bullet"/>
      <w:lvlText w:val="•"/>
      <w:lvlJc w:val="left"/>
      <w:pPr>
        <w:ind w:left="668" w:hanging="119"/>
      </w:pPr>
      <w:rPr>
        <w:rFonts w:hint="default"/>
        <w:lang w:val="pt-PT" w:eastAsia="en-US" w:bidi="ar-SA"/>
      </w:rPr>
    </w:lvl>
    <w:lvl w:ilvl="2" w:tplc="A65E028E">
      <w:numFmt w:val="bullet"/>
      <w:lvlText w:val="•"/>
      <w:lvlJc w:val="left"/>
      <w:pPr>
        <w:ind w:left="1197" w:hanging="119"/>
      </w:pPr>
      <w:rPr>
        <w:rFonts w:hint="default"/>
        <w:lang w:val="pt-PT" w:eastAsia="en-US" w:bidi="ar-SA"/>
      </w:rPr>
    </w:lvl>
    <w:lvl w:ilvl="3" w:tplc="6958C33E">
      <w:numFmt w:val="bullet"/>
      <w:lvlText w:val="•"/>
      <w:lvlJc w:val="left"/>
      <w:pPr>
        <w:ind w:left="1726" w:hanging="119"/>
      </w:pPr>
      <w:rPr>
        <w:rFonts w:hint="default"/>
        <w:lang w:val="pt-PT" w:eastAsia="en-US" w:bidi="ar-SA"/>
      </w:rPr>
    </w:lvl>
    <w:lvl w:ilvl="4" w:tplc="CE60AEA8">
      <w:numFmt w:val="bullet"/>
      <w:lvlText w:val="•"/>
      <w:lvlJc w:val="left"/>
      <w:pPr>
        <w:ind w:left="2255" w:hanging="119"/>
      </w:pPr>
      <w:rPr>
        <w:rFonts w:hint="default"/>
        <w:lang w:val="pt-PT" w:eastAsia="en-US" w:bidi="ar-SA"/>
      </w:rPr>
    </w:lvl>
    <w:lvl w:ilvl="5" w:tplc="D1D091C8">
      <w:numFmt w:val="bullet"/>
      <w:lvlText w:val="•"/>
      <w:lvlJc w:val="left"/>
      <w:pPr>
        <w:ind w:left="2783" w:hanging="119"/>
      </w:pPr>
      <w:rPr>
        <w:rFonts w:hint="default"/>
        <w:lang w:val="pt-PT" w:eastAsia="en-US" w:bidi="ar-SA"/>
      </w:rPr>
    </w:lvl>
    <w:lvl w:ilvl="6" w:tplc="3C304A00">
      <w:numFmt w:val="bullet"/>
      <w:lvlText w:val="•"/>
      <w:lvlJc w:val="left"/>
      <w:pPr>
        <w:ind w:left="3312" w:hanging="119"/>
      </w:pPr>
      <w:rPr>
        <w:rFonts w:hint="default"/>
        <w:lang w:val="pt-PT" w:eastAsia="en-US" w:bidi="ar-SA"/>
      </w:rPr>
    </w:lvl>
    <w:lvl w:ilvl="7" w:tplc="701EB358">
      <w:numFmt w:val="bullet"/>
      <w:lvlText w:val="•"/>
      <w:lvlJc w:val="left"/>
      <w:pPr>
        <w:ind w:left="3841" w:hanging="119"/>
      </w:pPr>
      <w:rPr>
        <w:rFonts w:hint="default"/>
        <w:lang w:val="pt-PT" w:eastAsia="en-US" w:bidi="ar-SA"/>
      </w:rPr>
    </w:lvl>
    <w:lvl w:ilvl="8" w:tplc="E2FEB13C">
      <w:numFmt w:val="bullet"/>
      <w:lvlText w:val="•"/>
      <w:lvlJc w:val="left"/>
      <w:pPr>
        <w:ind w:left="4370" w:hanging="119"/>
      </w:pPr>
      <w:rPr>
        <w:rFonts w:hint="default"/>
        <w:lang w:val="pt-PT" w:eastAsia="en-US" w:bidi="ar-SA"/>
      </w:rPr>
    </w:lvl>
  </w:abstractNum>
  <w:abstractNum w:abstractNumId="23" w15:restartNumberingAfterBreak="0">
    <w:nsid w:val="4D271CD6"/>
    <w:multiLevelType w:val="hybridMultilevel"/>
    <w:tmpl w:val="C754951E"/>
    <w:lvl w:ilvl="0" w:tplc="3390A748">
      <w:start w:val="1"/>
      <w:numFmt w:val="upperRoman"/>
      <w:lvlText w:val="%1"/>
      <w:lvlJc w:val="left"/>
      <w:pPr>
        <w:ind w:left="250" w:hanging="10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 w:tplc="E7927C3C">
      <w:numFmt w:val="bullet"/>
      <w:lvlText w:val="•"/>
      <w:lvlJc w:val="left"/>
      <w:pPr>
        <w:ind w:left="776" w:hanging="109"/>
      </w:pPr>
      <w:rPr>
        <w:rFonts w:hint="default"/>
        <w:lang w:val="pt-PT" w:eastAsia="en-US" w:bidi="ar-SA"/>
      </w:rPr>
    </w:lvl>
    <w:lvl w:ilvl="2" w:tplc="6AA84896">
      <w:numFmt w:val="bullet"/>
      <w:lvlText w:val="•"/>
      <w:lvlJc w:val="left"/>
      <w:pPr>
        <w:ind w:left="1293" w:hanging="109"/>
      </w:pPr>
      <w:rPr>
        <w:rFonts w:hint="default"/>
        <w:lang w:val="pt-PT" w:eastAsia="en-US" w:bidi="ar-SA"/>
      </w:rPr>
    </w:lvl>
    <w:lvl w:ilvl="3" w:tplc="258E1BA8">
      <w:numFmt w:val="bullet"/>
      <w:lvlText w:val="•"/>
      <w:lvlJc w:val="left"/>
      <w:pPr>
        <w:ind w:left="1810" w:hanging="109"/>
      </w:pPr>
      <w:rPr>
        <w:rFonts w:hint="default"/>
        <w:lang w:val="pt-PT" w:eastAsia="en-US" w:bidi="ar-SA"/>
      </w:rPr>
    </w:lvl>
    <w:lvl w:ilvl="4" w:tplc="5DF63672">
      <w:numFmt w:val="bullet"/>
      <w:lvlText w:val="•"/>
      <w:lvlJc w:val="left"/>
      <w:pPr>
        <w:ind w:left="2327" w:hanging="109"/>
      </w:pPr>
      <w:rPr>
        <w:rFonts w:hint="default"/>
        <w:lang w:val="pt-PT" w:eastAsia="en-US" w:bidi="ar-SA"/>
      </w:rPr>
    </w:lvl>
    <w:lvl w:ilvl="5" w:tplc="FD146BD2">
      <w:numFmt w:val="bullet"/>
      <w:lvlText w:val="•"/>
      <w:lvlJc w:val="left"/>
      <w:pPr>
        <w:ind w:left="2843" w:hanging="109"/>
      </w:pPr>
      <w:rPr>
        <w:rFonts w:hint="default"/>
        <w:lang w:val="pt-PT" w:eastAsia="en-US" w:bidi="ar-SA"/>
      </w:rPr>
    </w:lvl>
    <w:lvl w:ilvl="6" w:tplc="EB9A370A">
      <w:numFmt w:val="bullet"/>
      <w:lvlText w:val="•"/>
      <w:lvlJc w:val="left"/>
      <w:pPr>
        <w:ind w:left="3360" w:hanging="109"/>
      </w:pPr>
      <w:rPr>
        <w:rFonts w:hint="default"/>
        <w:lang w:val="pt-PT" w:eastAsia="en-US" w:bidi="ar-SA"/>
      </w:rPr>
    </w:lvl>
    <w:lvl w:ilvl="7" w:tplc="E1EA5DA6">
      <w:numFmt w:val="bullet"/>
      <w:lvlText w:val="•"/>
      <w:lvlJc w:val="left"/>
      <w:pPr>
        <w:ind w:left="3877" w:hanging="109"/>
      </w:pPr>
      <w:rPr>
        <w:rFonts w:hint="default"/>
        <w:lang w:val="pt-PT" w:eastAsia="en-US" w:bidi="ar-SA"/>
      </w:rPr>
    </w:lvl>
    <w:lvl w:ilvl="8" w:tplc="28E8A51C">
      <w:numFmt w:val="bullet"/>
      <w:lvlText w:val="•"/>
      <w:lvlJc w:val="left"/>
      <w:pPr>
        <w:ind w:left="4394" w:hanging="109"/>
      </w:pPr>
      <w:rPr>
        <w:rFonts w:hint="default"/>
        <w:lang w:val="pt-PT" w:eastAsia="en-US" w:bidi="ar-SA"/>
      </w:rPr>
    </w:lvl>
  </w:abstractNum>
  <w:abstractNum w:abstractNumId="24" w15:restartNumberingAfterBreak="0">
    <w:nsid w:val="618C0355"/>
    <w:multiLevelType w:val="hybridMultilevel"/>
    <w:tmpl w:val="F1FE3B64"/>
    <w:lvl w:ilvl="0" w:tplc="31F04EE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1E2719B"/>
    <w:multiLevelType w:val="hybridMultilevel"/>
    <w:tmpl w:val="2B828BBC"/>
    <w:lvl w:ilvl="0" w:tplc="C5909C0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27E3A33"/>
    <w:multiLevelType w:val="hybridMultilevel"/>
    <w:tmpl w:val="3510F9A6"/>
    <w:lvl w:ilvl="0" w:tplc="DCE26566">
      <w:start w:val="1"/>
      <w:numFmt w:val="lowerLetter"/>
      <w:lvlText w:val="%1)"/>
      <w:lvlJc w:val="left"/>
      <w:pPr>
        <w:ind w:left="927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1A33DAE"/>
    <w:multiLevelType w:val="hybridMultilevel"/>
    <w:tmpl w:val="0E2C2286"/>
    <w:lvl w:ilvl="0" w:tplc="E5CC758A">
      <w:start w:val="6"/>
      <w:numFmt w:val="upperRoman"/>
      <w:lvlText w:val="%1"/>
      <w:lvlJc w:val="left"/>
      <w:pPr>
        <w:ind w:left="141" w:hanging="21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 w:tplc="A52290D6">
      <w:numFmt w:val="bullet"/>
      <w:lvlText w:val="•"/>
      <w:lvlJc w:val="left"/>
      <w:pPr>
        <w:ind w:left="668" w:hanging="219"/>
      </w:pPr>
      <w:rPr>
        <w:rFonts w:hint="default"/>
        <w:lang w:val="pt-PT" w:eastAsia="en-US" w:bidi="ar-SA"/>
      </w:rPr>
    </w:lvl>
    <w:lvl w:ilvl="2" w:tplc="00AAE488">
      <w:numFmt w:val="bullet"/>
      <w:lvlText w:val="•"/>
      <w:lvlJc w:val="left"/>
      <w:pPr>
        <w:ind w:left="1197" w:hanging="219"/>
      </w:pPr>
      <w:rPr>
        <w:rFonts w:hint="default"/>
        <w:lang w:val="pt-PT" w:eastAsia="en-US" w:bidi="ar-SA"/>
      </w:rPr>
    </w:lvl>
    <w:lvl w:ilvl="3" w:tplc="B8202E68">
      <w:numFmt w:val="bullet"/>
      <w:lvlText w:val="•"/>
      <w:lvlJc w:val="left"/>
      <w:pPr>
        <w:ind w:left="1726" w:hanging="219"/>
      </w:pPr>
      <w:rPr>
        <w:rFonts w:hint="default"/>
        <w:lang w:val="pt-PT" w:eastAsia="en-US" w:bidi="ar-SA"/>
      </w:rPr>
    </w:lvl>
    <w:lvl w:ilvl="4" w:tplc="C91842E0">
      <w:numFmt w:val="bullet"/>
      <w:lvlText w:val="•"/>
      <w:lvlJc w:val="left"/>
      <w:pPr>
        <w:ind w:left="2255" w:hanging="219"/>
      </w:pPr>
      <w:rPr>
        <w:rFonts w:hint="default"/>
        <w:lang w:val="pt-PT" w:eastAsia="en-US" w:bidi="ar-SA"/>
      </w:rPr>
    </w:lvl>
    <w:lvl w:ilvl="5" w:tplc="FE40844A">
      <w:numFmt w:val="bullet"/>
      <w:lvlText w:val="•"/>
      <w:lvlJc w:val="left"/>
      <w:pPr>
        <w:ind w:left="2783" w:hanging="219"/>
      </w:pPr>
      <w:rPr>
        <w:rFonts w:hint="default"/>
        <w:lang w:val="pt-PT" w:eastAsia="en-US" w:bidi="ar-SA"/>
      </w:rPr>
    </w:lvl>
    <w:lvl w:ilvl="6" w:tplc="AEA8F1F0">
      <w:numFmt w:val="bullet"/>
      <w:lvlText w:val="•"/>
      <w:lvlJc w:val="left"/>
      <w:pPr>
        <w:ind w:left="3312" w:hanging="219"/>
      </w:pPr>
      <w:rPr>
        <w:rFonts w:hint="default"/>
        <w:lang w:val="pt-PT" w:eastAsia="en-US" w:bidi="ar-SA"/>
      </w:rPr>
    </w:lvl>
    <w:lvl w:ilvl="7" w:tplc="347CDD30">
      <w:numFmt w:val="bullet"/>
      <w:lvlText w:val="•"/>
      <w:lvlJc w:val="left"/>
      <w:pPr>
        <w:ind w:left="3841" w:hanging="219"/>
      </w:pPr>
      <w:rPr>
        <w:rFonts w:hint="default"/>
        <w:lang w:val="pt-PT" w:eastAsia="en-US" w:bidi="ar-SA"/>
      </w:rPr>
    </w:lvl>
    <w:lvl w:ilvl="8" w:tplc="2646A20C">
      <w:numFmt w:val="bullet"/>
      <w:lvlText w:val="•"/>
      <w:lvlJc w:val="left"/>
      <w:pPr>
        <w:ind w:left="4370" w:hanging="219"/>
      </w:pPr>
      <w:rPr>
        <w:rFonts w:hint="default"/>
        <w:lang w:val="pt-PT" w:eastAsia="en-US" w:bidi="ar-SA"/>
      </w:rPr>
    </w:lvl>
  </w:abstractNum>
  <w:abstractNum w:abstractNumId="28" w15:restartNumberingAfterBreak="0">
    <w:nsid w:val="77E27859"/>
    <w:multiLevelType w:val="hybridMultilevel"/>
    <w:tmpl w:val="B12EE612"/>
    <w:lvl w:ilvl="0" w:tplc="FFFFFFFF">
      <w:start w:val="1"/>
      <w:numFmt w:val="lowerLetter"/>
      <w:lvlText w:val="%1)"/>
      <w:lvlJc w:val="left"/>
      <w:pPr>
        <w:ind w:left="927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67952731">
    <w:abstractNumId w:val="17"/>
  </w:num>
  <w:num w:numId="2" w16cid:durableId="187260201">
    <w:abstractNumId w:val="15"/>
  </w:num>
  <w:num w:numId="3" w16cid:durableId="2066831477">
    <w:abstractNumId w:val="0"/>
    <w:lvlOverride w:ilvl="0">
      <w:lvl w:ilvl="0">
        <w:start w:val="1"/>
        <w:numFmt w:val="bullet"/>
        <w:pStyle w:val="A2DataPublicacao"/>
        <w:lvlText w:val="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4" w16cid:durableId="219177974">
    <w:abstractNumId w:val="16"/>
  </w:num>
  <w:num w:numId="5" w16cid:durableId="1043482292">
    <w:abstractNumId w:val="24"/>
  </w:num>
  <w:num w:numId="6" w16cid:durableId="1869634831">
    <w:abstractNumId w:val="25"/>
  </w:num>
  <w:num w:numId="7" w16cid:durableId="1269972910">
    <w:abstractNumId w:val="26"/>
  </w:num>
  <w:num w:numId="8" w16cid:durableId="984314248">
    <w:abstractNumId w:val="28"/>
  </w:num>
  <w:num w:numId="9" w16cid:durableId="1283806720">
    <w:abstractNumId w:val="18"/>
  </w:num>
  <w:num w:numId="10" w16cid:durableId="1291935585">
    <w:abstractNumId w:val="19"/>
  </w:num>
  <w:num w:numId="11" w16cid:durableId="1953827556">
    <w:abstractNumId w:val="23"/>
  </w:num>
  <w:num w:numId="12" w16cid:durableId="555512055">
    <w:abstractNumId w:val="20"/>
  </w:num>
  <w:num w:numId="13" w16cid:durableId="738361291">
    <w:abstractNumId w:val="27"/>
  </w:num>
  <w:num w:numId="14" w16cid:durableId="1084953292">
    <w:abstractNumId w:val="22"/>
  </w:num>
  <w:num w:numId="15" w16cid:durableId="1159541986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hyphenationZone w:val="425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 fillcolor="white" strokecolor="green">
      <v:fill color="white" color2="black"/>
      <v:stroke color="green" color2="#ff7fff" weight=".5pt"/>
      <v:textbox inset="7.45pt,3.4mm,7.45pt,3.4mm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816"/>
    <w:rsid w:val="00000776"/>
    <w:rsid w:val="00000A2A"/>
    <w:rsid w:val="0000100B"/>
    <w:rsid w:val="00001A74"/>
    <w:rsid w:val="00001AB6"/>
    <w:rsid w:val="0000205A"/>
    <w:rsid w:val="000027C8"/>
    <w:rsid w:val="00002F02"/>
    <w:rsid w:val="000033BA"/>
    <w:rsid w:val="00003902"/>
    <w:rsid w:val="000041A5"/>
    <w:rsid w:val="000045EE"/>
    <w:rsid w:val="000046C4"/>
    <w:rsid w:val="00004D7E"/>
    <w:rsid w:val="00004EF3"/>
    <w:rsid w:val="000056CA"/>
    <w:rsid w:val="0000791E"/>
    <w:rsid w:val="000079B6"/>
    <w:rsid w:val="0001086B"/>
    <w:rsid w:val="00010929"/>
    <w:rsid w:val="00010B3E"/>
    <w:rsid w:val="00010CBF"/>
    <w:rsid w:val="00010F04"/>
    <w:rsid w:val="00011082"/>
    <w:rsid w:val="00011DCA"/>
    <w:rsid w:val="0001227B"/>
    <w:rsid w:val="0001287B"/>
    <w:rsid w:val="000129A0"/>
    <w:rsid w:val="000133B3"/>
    <w:rsid w:val="00013A99"/>
    <w:rsid w:val="00014060"/>
    <w:rsid w:val="000141C0"/>
    <w:rsid w:val="000142F8"/>
    <w:rsid w:val="00014374"/>
    <w:rsid w:val="000145DB"/>
    <w:rsid w:val="00014E54"/>
    <w:rsid w:val="0001521A"/>
    <w:rsid w:val="00016503"/>
    <w:rsid w:val="00016E76"/>
    <w:rsid w:val="000172D1"/>
    <w:rsid w:val="000172E1"/>
    <w:rsid w:val="000173FB"/>
    <w:rsid w:val="000175B9"/>
    <w:rsid w:val="000177BB"/>
    <w:rsid w:val="000179B7"/>
    <w:rsid w:val="00017A89"/>
    <w:rsid w:val="00017FE3"/>
    <w:rsid w:val="0002035C"/>
    <w:rsid w:val="00020470"/>
    <w:rsid w:val="00020932"/>
    <w:rsid w:val="000213E7"/>
    <w:rsid w:val="00021C06"/>
    <w:rsid w:val="00022512"/>
    <w:rsid w:val="00022FB3"/>
    <w:rsid w:val="00023BBC"/>
    <w:rsid w:val="00023F1E"/>
    <w:rsid w:val="00024AE3"/>
    <w:rsid w:val="000254CF"/>
    <w:rsid w:val="00025B8F"/>
    <w:rsid w:val="00025B98"/>
    <w:rsid w:val="000265CD"/>
    <w:rsid w:val="0002665B"/>
    <w:rsid w:val="00027FA9"/>
    <w:rsid w:val="00030425"/>
    <w:rsid w:val="00030867"/>
    <w:rsid w:val="00030ADE"/>
    <w:rsid w:val="00031327"/>
    <w:rsid w:val="00031348"/>
    <w:rsid w:val="00031529"/>
    <w:rsid w:val="00031872"/>
    <w:rsid w:val="0003197B"/>
    <w:rsid w:val="00031BEC"/>
    <w:rsid w:val="00031EC0"/>
    <w:rsid w:val="000323CB"/>
    <w:rsid w:val="00032742"/>
    <w:rsid w:val="00032762"/>
    <w:rsid w:val="00032D4C"/>
    <w:rsid w:val="0003309F"/>
    <w:rsid w:val="0003318F"/>
    <w:rsid w:val="000347FA"/>
    <w:rsid w:val="00035698"/>
    <w:rsid w:val="00035818"/>
    <w:rsid w:val="0003598D"/>
    <w:rsid w:val="00035FCB"/>
    <w:rsid w:val="0003647E"/>
    <w:rsid w:val="00037ACB"/>
    <w:rsid w:val="00037B6B"/>
    <w:rsid w:val="00037C72"/>
    <w:rsid w:val="00037FD5"/>
    <w:rsid w:val="00040B4E"/>
    <w:rsid w:val="00040BD4"/>
    <w:rsid w:val="00041A79"/>
    <w:rsid w:val="00041B5A"/>
    <w:rsid w:val="00041CD9"/>
    <w:rsid w:val="00041EA6"/>
    <w:rsid w:val="00042541"/>
    <w:rsid w:val="000437E2"/>
    <w:rsid w:val="00044FCA"/>
    <w:rsid w:val="00045E43"/>
    <w:rsid w:val="0004719E"/>
    <w:rsid w:val="00047204"/>
    <w:rsid w:val="00047745"/>
    <w:rsid w:val="0004777A"/>
    <w:rsid w:val="00047F11"/>
    <w:rsid w:val="000503CF"/>
    <w:rsid w:val="00050989"/>
    <w:rsid w:val="00050E0C"/>
    <w:rsid w:val="00051679"/>
    <w:rsid w:val="00051AAE"/>
    <w:rsid w:val="00051B7E"/>
    <w:rsid w:val="00052242"/>
    <w:rsid w:val="000522FA"/>
    <w:rsid w:val="0005230D"/>
    <w:rsid w:val="00052B10"/>
    <w:rsid w:val="00053A5B"/>
    <w:rsid w:val="00053F7D"/>
    <w:rsid w:val="00054278"/>
    <w:rsid w:val="00054CF7"/>
    <w:rsid w:val="000552BB"/>
    <w:rsid w:val="0005536E"/>
    <w:rsid w:val="000559AF"/>
    <w:rsid w:val="00055D79"/>
    <w:rsid w:val="00056389"/>
    <w:rsid w:val="00056CF5"/>
    <w:rsid w:val="00056F01"/>
    <w:rsid w:val="00057347"/>
    <w:rsid w:val="0006004A"/>
    <w:rsid w:val="00060559"/>
    <w:rsid w:val="000605D7"/>
    <w:rsid w:val="000616CC"/>
    <w:rsid w:val="00061920"/>
    <w:rsid w:val="000625BB"/>
    <w:rsid w:val="00062A8C"/>
    <w:rsid w:val="00062ABC"/>
    <w:rsid w:val="00062DE9"/>
    <w:rsid w:val="00063AE8"/>
    <w:rsid w:val="00063F66"/>
    <w:rsid w:val="0006435D"/>
    <w:rsid w:val="00065EF4"/>
    <w:rsid w:val="00066005"/>
    <w:rsid w:val="000662BF"/>
    <w:rsid w:val="000665BA"/>
    <w:rsid w:val="0006668D"/>
    <w:rsid w:val="000667F1"/>
    <w:rsid w:val="00066C2E"/>
    <w:rsid w:val="00066D97"/>
    <w:rsid w:val="00067624"/>
    <w:rsid w:val="00067E3A"/>
    <w:rsid w:val="000701B2"/>
    <w:rsid w:val="00070835"/>
    <w:rsid w:val="000709A7"/>
    <w:rsid w:val="00070A21"/>
    <w:rsid w:val="00070A2A"/>
    <w:rsid w:val="00070F20"/>
    <w:rsid w:val="000716CB"/>
    <w:rsid w:val="00071C20"/>
    <w:rsid w:val="00072432"/>
    <w:rsid w:val="00072AC4"/>
    <w:rsid w:val="000734CD"/>
    <w:rsid w:val="00074277"/>
    <w:rsid w:val="00074F93"/>
    <w:rsid w:val="00075608"/>
    <w:rsid w:val="00075770"/>
    <w:rsid w:val="0007590E"/>
    <w:rsid w:val="000759FD"/>
    <w:rsid w:val="00075CF6"/>
    <w:rsid w:val="00075FA9"/>
    <w:rsid w:val="000762CA"/>
    <w:rsid w:val="0007656B"/>
    <w:rsid w:val="00077103"/>
    <w:rsid w:val="0007733B"/>
    <w:rsid w:val="00077419"/>
    <w:rsid w:val="00077780"/>
    <w:rsid w:val="00077B36"/>
    <w:rsid w:val="00077EED"/>
    <w:rsid w:val="00077EF8"/>
    <w:rsid w:val="0008070D"/>
    <w:rsid w:val="00080BDB"/>
    <w:rsid w:val="0008139B"/>
    <w:rsid w:val="00081C90"/>
    <w:rsid w:val="000826CF"/>
    <w:rsid w:val="000826DD"/>
    <w:rsid w:val="000827B4"/>
    <w:rsid w:val="00084486"/>
    <w:rsid w:val="00084510"/>
    <w:rsid w:val="000845E8"/>
    <w:rsid w:val="000849F3"/>
    <w:rsid w:val="00084C51"/>
    <w:rsid w:val="00086222"/>
    <w:rsid w:val="00086E28"/>
    <w:rsid w:val="0008716A"/>
    <w:rsid w:val="000877CC"/>
    <w:rsid w:val="000878FA"/>
    <w:rsid w:val="00087CBD"/>
    <w:rsid w:val="00087E09"/>
    <w:rsid w:val="00090175"/>
    <w:rsid w:val="00090365"/>
    <w:rsid w:val="0009039D"/>
    <w:rsid w:val="00090653"/>
    <w:rsid w:val="0009171A"/>
    <w:rsid w:val="00091795"/>
    <w:rsid w:val="000919DB"/>
    <w:rsid w:val="000924AB"/>
    <w:rsid w:val="0009258B"/>
    <w:rsid w:val="000927A0"/>
    <w:rsid w:val="00092BA7"/>
    <w:rsid w:val="00093232"/>
    <w:rsid w:val="0009354C"/>
    <w:rsid w:val="0009379E"/>
    <w:rsid w:val="00093828"/>
    <w:rsid w:val="00093A6C"/>
    <w:rsid w:val="00093B3C"/>
    <w:rsid w:val="00093C83"/>
    <w:rsid w:val="00093E92"/>
    <w:rsid w:val="000941FE"/>
    <w:rsid w:val="00094DE7"/>
    <w:rsid w:val="000957D7"/>
    <w:rsid w:val="00096938"/>
    <w:rsid w:val="0009723B"/>
    <w:rsid w:val="0009761F"/>
    <w:rsid w:val="000978D6"/>
    <w:rsid w:val="00097B50"/>
    <w:rsid w:val="00097D15"/>
    <w:rsid w:val="000A0985"/>
    <w:rsid w:val="000A0A15"/>
    <w:rsid w:val="000A0CD9"/>
    <w:rsid w:val="000A1418"/>
    <w:rsid w:val="000A20A2"/>
    <w:rsid w:val="000A22C4"/>
    <w:rsid w:val="000A26B2"/>
    <w:rsid w:val="000A2709"/>
    <w:rsid w:val="000A2B14"/>
    <w:rsid w:val="000A3B4E"/>
    <w:rsid w:val="000A495D"/>
    <w:rsid w:val="000A532E"/>
    <w:rsid w:val="000A56ED"/>
    <w:rsid w:val="000A5731"/>
    <w:rsid w:val="000A5811"/>
    <w:rsid w:val="000A5BA8"/>
    <w:rsid w:val="000A5BCB"/>
    <w:rsid w:val="000A5DFE"/>
    <w:rsid w:val="000A60D5"/>
    <w:rsid w:val="000A730D"/>
    <w:rsid w:val="000A754D"/>
    <w:rsid w:val="000A781E"/>
    <w:rsid w:val="000B015E"/>
    <w:rsid w:val="000B039C"/>
    <w:rsid w:val="000B0703"/>
    <w:rsid w:val="000B0AA0"/>
    <w:rsid w:val="000B11D6"/>
    <w:rsid w:val="000B12BC"/>
    <w:rsid w:val="000B18B0"/>
    <w:rsid w:val="000B1A74"/>
    <w:rsid w:val="000B1AE3"/>
    <w:rsid w:val="000B1BB8"/>
    <w:rsid w:val="000B1F74"/>
    <w:rsid w:val="000B1FB3"/>
    <w:rsid w:val="000B218E"/>
    <w:rsid w:val="000B2633"/>
    <w:rsid w:val="000B2F47"/>
    <w:rsid w:val="000B4531"/>
    <w:rsid w:val="000B47D7"/>
    <w:rsid w:val="000B4AED"/>
    <w:rsid w:val="000B511B"/>
    <w:rsid w:val="000B51EA"/>
    <w:rsid w:val="000B5451"/>
    <w:rsid w:val="000B54DD"/>
    <w:rsid w:val="000B6019"/>
    <w:rsid w:val="000B6461"/>
    <w:rsid w:val="000B699D"/>
    <w:rsid w:val="000B6A48"/>
    <w:rsid w:val="000B7A1B"/>
    <w:rsid w:val="000B7D22"/>
    <w:rsid w:val="000C0138"/>
    <w:rsid w:val="000C01FC"/>
    <w:rsid w:val="000C0BE9"/>
    <w:rsid w:val="000C138C"/>
    <w:rsid w:val="000C1718"/>
    <w:rsid w:val="000C1783"/>
    <w:rsid w:val="000C1EC2"/>
    <w:rsid w:val="000C1ED9"/>
    <w:rsid w:val="000C25F6"/>
    <w:rsid w:val="000C2A4F"/>
    <w:rsid w:val="000C3984"/>
    <w:rsid w:val="000C3ECD"/>
    <w:rsid w:val="000C4B0A"/>
    <w:rsid w:val="000C4DAA"/>
    <w:rsid w:val="000C5162"/>
    <w:rsid w:val="000C56D5"/>
    <w:rsid w:val="000C5720"/>
    <w:rsid w:val="000C59BA"/>
    <w:rsid w:val="000C5E4B"/>
    <w:rsid w:val="000C606B"/>
    <w:rsid w:val="000C6347"/>
    <w:rsid w:val="000C6855"/>
    <w:rsid w:val="000C729B"/>
    <w:rsid w:val="000C7994"/>
    <w:rsid w:val="000D004A"/>
    <w:rsid w:val="000D006E"/>
    <w:rsid w:val="000D0788"/>
    <w:rsid w:val="000D092D"/>
    <w:rsid w:val="000D0F74"/>
    <w:rsid w:val="000D1D35"/>
    <w:rsid w:val="000D27B0"/>
    <w:rsid w:val="000D2A09"/>
    <w:rsid w:val="000D2A47"/>
    <w:rsid w:val="000D2BA9"/>
    <w:rsid w:val="000D2CC1"/>
    <w:rsid w:val="000D2DD9"/>
    <w:rsid w:val="000D3534"/>
    <w:rsid w:val="000D39B4"/>
    <w:rsid w:val="000D3CDC"/>
    <w:rsid w:val="000D4068"/>
    <w:rsid w:val="000D4072"/>
    <w:rsid w:val="000D40B4"/>
    <w:rsid w:val="000D40F8"/>
    <w:rsid w:val="000D42F1"/>
    <w:rsid w:val="000D448D"/>
    <w:rsid w:val="000D44B7"/>
    <w:rsid w:val="000D50DB"/>
    <w:rsid w:val="000D5F60"/>
    <w:rsid w:val="000D75B8"/>
    <w:rsid w:val="000D7E77"/>
    <w:rsid w:val="000E0138"/>
    <w:rsid w:val="000E03E1"/>
    <w:rsid w:val="000E06C7"/>
    <w:rsid w:val="000E0739"/>
    <w:rsid w:val="000E136D"/>
    <w:rsid w:val="000E19D4"/>
    <w:rsid w:val="000E2163"/>
    <w:rsid w:val="000E2376"/>
    <w:rsid w:val="000E2562"/>
    <w:rsid w:val="000E2AB3"/>
    <w:rsid w:val="000E3262"/>
    <w:rsid w:val="000E32AE"/>
    <w:rsid w:val="000E35DB"/>
    <w:rsid w:val="000E3792"/>
    <w:rsid w:val="000E39E0"/>
    <w:rsid w:val="000E3A49"/>
    <w:rsid w:val="000E445B"/>
    <w:rsid w:val="000E4A6A"/>
    <w:rsid w:val="000E5656"/>
    <w:rsid w:val="000E5928"/>
    <w:rsid w:val="000E5EE3"/>
    <w:rsid w:val="000E72EF"/>
    <w:rsid w:val="000E7493"/>
    <w:rsid w:val="000E7801"/>
    <w:rsid w:val="000E7B55"/>
    <w:rsid w:val="000F01E6"/>
    <w:rsid w:val="000F1360"/>
    <w:rsid w:val="000F2127"/>
    <w:rsid w:val="000F3AAA"/>
    <w:rsid w:val="000F457D"/>
    <w:rsid w:val="000F45C0"/>
    <w:rsid w:val="000F54EC"/>
    <w:rsid w:val="000F56AA"/>
    <w:rsid w:val="000F587B"/>
    <w:rsid w:val="000F6AD0"/>
    <w:rsid w:val="000F6E2E"/>
    <w:rsid w:val="000F73F7"/>
    <w:rsid w:val="000F741C"/>
    <w:rsid w:val="000F7CDF"/>
    <w:rsid w:val="00100650"/>
    <w:rsid w:val="00100949"/>
    <w:rsid w:val="00101BC4"/>
    <w:rsid w:val="00101C25"/>
    <w:rsid w:val="001023B1"/>
    <w:rsid w:val="00102930"/>
    <w:rsid w:val="00102B40"/>
    <w:rsid w:val="001033DD"/>
    <w:rsid w:val="001035A8"/>
    <w:rsid w:val="0010421F"/>
    <w:rsid w:val="001042FB"/>
    <w:rsid w:val="001047FD"/>
    <w:rsid w:val="00104981"/>
    <w:rsid w:val="001051BB"/>
    <w:rsid w:val="001052AA"/>
    <w:rsid w:val="00105CD8"/>
    <w:rsid w:val="00105E52"/>
    <w:rsid w:val="0010715D"/>
    <w:rsid w:val="001072BA"/>
    <w:rsid w:val="0010741F"/>
    <w:rsid w:val="001100D1"/>
    <w:rsid w:val="0011038F"/>
    <w:rsid w:val="0011040F"/>
    <w:rsid w:val="00110BB5"/>
    <w:rsid w:val="00111CF2"/>
    <w:rsid w:val="00112849"/>
    <w:rsid w:val="00112D23"/>
    <w:rsid w:val="00112E29"/>
    <w:rsid w:val="00112FF1"/>
    <w:rsid w:val="001133DA"/>
    <w:rsid w:val="001133FA"/>
    <w:rsid w:val="001136D8"/>
    <w:rsid w:val="00113E8D"/>
    <w:rsid w:val="00114999"/>
    <w:rsid w:val="00114B10"/>
    <w:rsid w:val="00115D77"/>
    <w:rsid w:val="001166AB"/>
    <w:rsid w:val="00116779"/>
    <w:rsid w:val="001168EC"/>
    <w:rsid w:val="00116A68"/>
    <w:rsid w:val="00116CAD"/>
    <w:rsid w:val="00116E87"/>
    <w:rsid w:val="00120212"/>
    <w:rsid w:val="00120261"/>
    <w:rsid w:val="001203A8"/>
    <w:rsid w:val="00120830"/>
    <w:rsid w:val="00120B5C"/>
    <w:rsid w:val="00120D05"/>
    <w:rsid w:val="00120F44"/>
    <w:rsid w:val="00121565"/>
    <w:rsid w:val="00122081"/>
    <w:rsid w:val="00122A0F"/>
    <w:rsid w:val="00122DEB"/>
    <w:rsid w:val="00123054"/>
    <w:rsid w:val="00123078"/>
    <w:rsid w:val="00123779"/>
    <w:rsid w:val="00124815"/>
    <w:rsid w:val="001248AA"/>
    <w:rsid w:val="00124E79"/>
    <w:rsid w:val="00124F64"/>
    <w:rsid w:val="00124FF7"/>
    <w:rsid w:val="0012553B"/>
    <w:rsid w:val="0012579D"/>
    <w:rsid w:val="00125EA6"/>
    <w:rsid w:val="00125F58"/>
    <w:rsid w:val="00126000"/>
    <w:rsid w:val="00126207"/>
    <w:rsid w:val="001263BE"/>
    <w:rsid w:val="001265E7"/>
    <w:rsid w:val="001268DF"/>
    <w:rsid w:val="001271F6"/>
    <w:rsid w:val="0012764B"/>
    <w:rsid w:val="00130322"/>
    <w:rsid w:val="001306B0"/>
    <w:rsid w:val="0013091C"/>
    <w:rsid w:val="00130A3D"/>
    <w:rsid w:val="0013123E"/>
    <w:rsid w:val="00131459"/>
    <w:rsid w:val="001316F0"/>
    <w:rsid w:val="0013186B"/>
    <w:rsid w:val="00131F30"/>
    <w:rsid w:val="00131F8F"/>
    <w:rsid w:val="00132AF1"/>
    <w:rsid w:val="00133B41"/>
    <w:rsid w:val="0013444C"/>
    <w:rsid w:val="00134715"/>
    <w:rsid w:val="001348C9"/>
    <w:rsid w:val="00134AF9"/>
    <w:rsid w:val="00134C0D"/>
    <w:rsid w:val="00134C1B"/>
    <w:rsid w:val="0013540A"/>
    <w:rsid w:val="00135F35"/>
    <w:rsid w:val="001361CB"/>
    <w:rsid w:val="001361EA"/>
    <w:rsid w:val="0013637A"/>
    <w:rsid w:val="00136555"/>
    <w:rsid w:val="0013737E"/>
    <w:rsid w:val="001375DC"/>
    <w:rsid w:val="001401FC"/>
    <w:rsid w:val="00140842"/>
    <w:rsid w:val="001411DA"/>
    <w:rsid w:val="00141221"/>
    <w:rsid w:val="001412D1"/>
    <w:rsid w:val="0014185D"/>
    <w:rsid w:val="00141D10"/>
    <w:rsid w:val="0014224E"/>
    <w:rsid w:val="001425BB"/>
    <w:rsid w:val="001426EE"/>
    <w:rsid w:val="001427C2"/>
    <w:rsid w:val="00142D5D"/>
    <w:rsid w:val="001433F8"/>
    <w:rsid w:val="00143467"/>
    <w:rsid w:val="00143877"/>
    <w:rsid w:val="001438AD"/>
    <w:rsid w:val="00143B7C"/>
    <w:rsid w:val="001443C5"/>
    <w:rsid w:val="0014468C"/>
    <w:rsid w:val="00144AB4"/>
    <w:rsid w:val="00145191"/>
    <w:rsid w:val="001459F4"/>
    <w:rsid w:val="00145BCD"/>
    <w:rsid w:val="0014600C"/>
    <w:rsid w:val="00146123"/>
    <w:rsid w:val="001464E8"/>
    <w:rsid w:val="0014655E"/>
    <w:rsid w:val="00146642"/>
    <w:rsid w:val="00147336"/>
    <w:rsid w:val="00147501"/>
    <w:rsid w:val="00147C3F"/>
    <w:rsid w:val="00150055"/>
    <w:rsid w:val="0015017C"/>
    <w:rsid w:val="001503DF"/>
    <w:rsid w:val="00150C73"/>
    <w:rsid w:val="001510C0"/>
    <w:rsid w:val="0015188A"/>
    <w:rsid w:val="001522C3"/>
    <w:rsid w:val="00152457"/>
    <w:rsid w:val="00152774"/>
    <w:rsid w:val="0015281A"/>
    <w:rsid w:val="00153171"/>
    <w:rsid w:val="0015388E"/>
    <w:rsid w:val="00153BBA"/>
    <w:rsid w:val="00153CB5"/>
    <w:rsid w:val="00153E7B"/>
    <w:rsid w:val="001542AE"/>
    <w:rsid w:val="001543BF"/>
    <w:rsid w:val="00154973"/>
    <w:rsid w:val="00154EEB"/>
    <w:rsid w:val="00155737"/>
    <w:rsid w:val="0015575F"/>
    <w:rsid w:val="001558B2"/>
    <w:rsid w:val="00156080"/>
    <w:rsid w:val="001564F2"/>
    <w:rsid w:val="00156A35"/>
    <w:rsid w:val="00156B22"/>
    <w:rsid w:val="00156B49"/>
    <w:rsid w:val="00156D48"/>
    <w:rsid w:val="001576F3"/>
    <w:rsid w:val="00157E4A"/>
    <w:rsid w:val="00157FBD"/>
    <w:rsid w:val="00160010"/>
    <w:rsid w:val="00160444"/>
    <w:rsid w:val="00160CC4"/>
    <w:rsid w:val="00160D25"/>
    <w:rsid w:val="00160E65"/>
    <w:rsid w:val="00161044"/>
    <w:rsid w:val="00161AB6"/>
    <w:rsid w:val="00161B1D"/>
    <w:rsid w:val="00161E98"/>
    <w:rsid w:val="0016267E"/>
    <w:rsid w:val="00163569"/>
    <w:rsid w:val="0016400C"/>
    <w:rsid w:val="00164ED9"/>
    <w:rsid w:val="00165094"/>
    <w:rsid w:val="0016623D"/>
    <w:rsid w:val="00166BB1"/>
    <w:rsid w:val="001670A4"/>
    <w:rsid w:val="00167300"/>
    <w:rsid w:val="00170750"/>
    <w:rsid w:val="00171945"/>
    <w:rsid w:val="00171BDC"/>
    <w:rsid w:val="00171DBE"/>
    <w:rsid w:val="00171F7B"/>
    <w:rsid w:val="001721B0"/>
    <w:rsid w:val="00172367"/>
    <w:rsid w:val="00172835"/>
    <w:rsid w:val="00172ABE"/>
    <w:rsid w:val="00172B46"/>
    <w:rsid w:val="001731EF"/>
    <w:rsid w:val="0017366D"/>
    <w:rsid w:val="00173B78"/>
    <w:rsid w:val="00173C3D"/>
    <w:rsid w:val="00173CE0"/>
    <w:rsid w:val="00174064"/>
    <w:rsid w:val="001740E1"/>
    <w:rsid w:val="00174E7A"/>
    <w:rsid w:val="001753AA"/>
    <w:rsid w:val="0017559E"/>
    <w:rsid w:val="00175DAC"/>
    <w:rsid w:val="0017640B"/>
    <w:rsid w:val="00176AB4"/>
    <w:rsid w:val="00176D76"/>
    <w:rsid w:val="00176FC6"/>
    <w:rsid w:val="00177343"/>
    <w:rsid w:val="0017736B"/>
    <w:rsid w:val="00177C6A"/>
    <w:rsid w:val="001807BC"/>
    <w:rsid w:val="001809E0"/>
    <w:rsid w:val="00181080"/>
    <w:rsid w:val="00181328"/>
    <w:rsid w:val="00181583"/>
    <w:rsid w:val="00181664"/>
    <w:rsid w:val="00181EF4"/>
    <w:rsid w:val="0018216D"/>
    <w:rsid w:val="0018228F"/>
    <w:rsid w:val="00182540"/>
    <w:rsid w:val="00182813"/>
    <w:rsid w:val="001828F1"/>
    <w:rsid w:val="001831D0"/>
    <w:rsid w:val="001832A1"/>
    <w:rsid w:val="00183475"/>
    <w:rsid w:val="001836D0"/>
    <w:rsid w:val="00183E0E"/>
    <w:rsid w:val="0018553F"/>
    <w:rsid w:val="001857A7"/>
    <w:rsid w:val="00185893"/>
    <w:rsid w:val="00186B22"/>
    <w:rsid w:val="00186CB4"/>
    <w:rsid w:val="00187827"/>
    <w:rsid w:val="00190052"/>
    <w:rsid w:val="00190089"/>
    <w:rsid w:val="00190152"/>
    <w:rsid w:val="001915C1"/>
    <w:rsid w:val="00191A80"/>
    <w:rsid w:val="00191E5D"/>
    <w:rsid w:val="00191E6C"/>
    <w:rsid w:val="00192C2B"/>
    <w:rsid w:val="001933C5"/>
    <w:rsid w:val="001943C0"/>
    <w:rsid w:val="0019448C"/>
    <w:rsid w:val="00194A69"/>
    <w:rsid w:val="00194BFE"/>
    <w:rsid w:val="00194CDD"/>
    <w:rsid w:val="001960FF"/>
    <w:rsid w:val="00196266"/>
    <w:rsid w:val="00196529"/>
    <w:rsid w:val="00196685"/>
    <w:rsid w:val="001966D0"/>
    <w:rsid w:val="00196787"/>
    <w:rsid w:val="001975D4"/>
    <w:rsid w:val="001979A1"/>
    <w:rsid w:val="001979D6"/>
    <w:rsid w:val="001A0188"/>
    <w:rsid w:val="001A0610"/>
    <w:rsid w:val="001A06B9"/>
    <w:rsid w:val="001A0CBD"/>
    <w:rsid w:val="001A0EA1"/>
    <w:rsid w:val="001A0ECF"/>
    <w:rsid w:val="001A167C"/>
    <w:rsid w:val="001A1A36"/>
    <w:rsid w:val="001A1DC8"/>
    <w:rsid w:val="001A1F9F"/>
    <w:rsid w:val="001A2BC5"/>
    <w:rsid w:val="001A3113"/>
    <w:rsid w:val="001A383A"/>
    <w:rsid w:val="001A384D"/>
    <w:rsid w:val="001A3B59"/>
    <w:rsid w:val="001A4005"/>
    <w:rsid w:val="001A40ED"/>
    <w:rsid w:val="001A439E"/>
    <w:rsid w:val="001A4DA3"/>
    <w:rsid w:val="001A5138"/>
    <w:rsid w:val="001A551C"/>
    <w:rsid w:val="001A5DFC"/>
    <w:rsid w:val="001A655C"/>
    <w:rsid w:val="001A6630"/>
    <w:rsid w:val="001A7095"/>
    <w:rsid w:val="001A762F"/>
    <w:rsid w:val="001B08BF"/>
    <w:rsid w:val="001B094A"/>
    <w:rsid w:val="001B0DC2"/>
    <w:rsid w:val="001B10ED"/>
    <w:rsid w:val="001B1446"/>
    <w:rsid w:val="001B1450"/>
    <w:rsid w:val="001B2079"/>
    <w:rsid w:val="001B2AF1"/>
    <w:rsid w:val="001B30AD"/>
    <w:rsid w:val="001B353D"/>
    <w:rsid w:val="001B3A45"/>
    <w:rsid w:val="001B3D89"/>
    <w:rsid w:val="001B4926"/>
    <w:rsid w:val="001B53B2"/>
    <w:rsid w:val="001B62BF"/>
    <w:rsid w:val="001B641E"/>
    <w:rsid w:val="001B6430"/>
    <w:rsid w:val="001B6628"/>
    <w:rsid w:val="001B6A1A"/>
    <w:rsid w:val="001B6F30"/>
    <w:rsid w:val="001B6FFF"/>
    <w:rsid w:val="001B7AAC"/>
    <w:rsid w:val="001B7BEF"/>
    <w:rsid w:val="001B7ED7"/>
    <w:rsid w:val="001B7F56"/>
    <w:rsid w:val="001C04C6"/>
    <w:rsid w:val="001C0944"/>
    <w:rsid w:val="001C0B35"/>
    <w:rsid w:val="001C0D3B"/>
    <w:rsid w:val="001C0F7E"/>
    <w:rsid w:val="001C1431"/>
    <w:rsid w:val="001C1494"/>
    <w:rsid w:val="001C2364"/>
    <w:rsid w:val="001C283E"/>
    <w:rsid w:val="001C2864"/>
    <w:rsid w:val="001C2DCA"/>
    <w:rsid w:val="001C3004"/>
    <w:rsid w:val="001C31BD"/>
    <w:rsid w:val="001C391C"/>
    <w:rsid w:val="001C3CF1"/>
    <w:rsid w:val="001C4133"/>
    <w:rsid w:val="001C43C4"/>
    <w:rsid w:val="001C4AF0"/>
    <w:rsid w:val="001C4DC1"/>
    <w:rsid w:val="001C4FDD"/>
    <w:rsid w:val="001C530B"/>
    <w:rsid w:val="001C53F2"/>
    <w:rsid w:val="001C6627"/>
    <w:rsid w:val="001C6D01"/>
    <w:rsid w:val="001C7865"/>
    <w:rsid w:val="001C7A4D"/>
    <w:rsid w:val="001C7CDD"/>
    <w:rsid w:val="001C7EA8"/>
    <w:rsid w:val="001D0304"/>
    <w:rsid w:val="001D0CBC"/>
    <w:rsid w:val="001D14DE"/>
    <w:rsid w:val="001D14F5"/>
    <w:rsid w:val="001D19D5"/>
    <w:rsid w:val="001D1E89"/>
    <w:rsid w:val="001D20EE"/>
    <w:rsid w:val="001D27D8"/>
    <w:rsid w:val="001D296C"/>
    <w:rsid w:val="001D29C3"/>
    <w:rsid w:val="001D3DFA"/>
    <w:rsid w:val="001D48C8"/>
    <w:rsid w:val="001D4BC9"/>
    <w:rsid w:val="001D54E8"/>
    <w:rsid w:val="001D5B2E"/>
    <w:rsid w:val="001D6240"/>
    <w:rsid w:val="001D66FB"/>
    <w:rsid w:val="001D6B18"/>
    <w:rsid w:val="001D716D"/>
    <w:rsid w:val="001D7474"/>
    <w:rsid w:val="001E01A7"/>
    <w:rsid w:val="001E085C"/>
    <w:rsid w:val="001E0A0F"/>
    <w:rsid w:val="001E1179"/>
    <w:rsid w:val="001E194B"/>
    <w:rsid w:val="001E19AE"/>
    <w:rsid w:val="001E20FA"/>
    <w:rsid w:val="001E2686"/>
    <w:rsid w:val="001E2B54"/>
    <w:rsid w:val="001E3588"/>
    <w:rsid w:val="001E406D"/>
    <w:rsid w:val="001E4094"/>
    <w:rsid w:val="001E418B"/>
    <w:rsid w:val="001E55E5"/>
    <w:rsid w:val="001E5927"/>
    <w:rsid w:val="001E61AF"/>
    <w:rsid w:val="001E6859"/>
    <w:rsid w:val="001E6C56"/>
    <w:rsid w:val="001E6D18"/>
    <w:rsid w:val="001E779B"/>
    <w:rsid w:val="001E7BB0"/>
    <w:rsid w:val="001E7DEE"/>
    <w:rsid w:val="001F0002"/>
    <w:rsid w:val="001F0177"/>
    <w:rsid w:val="001F04B2"/>
    <w:rsid w:val="001F0773"/>
    <w:rsid w:val="001F0C5E"/>
    <w:rsid w:val="001F0F9B"/>
    <w:rsid w:val="001F180F"/>
    <w:rsid w:val="001F1B44"/>
    <w:rsid w:val="001F240B"/>
    <w:rsid w:val="001F2790"/>
    <w:rsid w:val="001F2CD9"/>
    <w:rsid w:val="001F2D02"/>
    <w:rsid w:val="001F2DAB"/>
    <w:rsid w:val="001F339D"/>
    <w:rsid w:val="001F3C2E"/>
    <w:rsid w:val="001F49D3"/>
    <w:rsid w:val="001F49DE"/>
    <w:rsid w:val="001F4B8A"/>
    <w:rsid w:val="001F525F"/>
    <w:rsid w:val="001F5860"/>
    <w:rsid w:val="001F5EC1"/>
    <w:rsid w:val="001F61E5"/>
    <w:rsid w:val="001F6714"/>
    <w:rsid w:val="001F677E"/>
    <w:rsid w:val="001F694D"/>
    <w:rsid w:val="001F7B5B"/>
    <w:rsid w:val="00200F87"/>
    <w:rsid w:val="0020126C"/>
    <w:rsid w:val="00201385"/>
    <w:rsid w:val="002022B5"/>
    <w:rsid w:val="00202AB2"/>
    <w:rsid w:val="00203460"/>
    <w:rsid w:val="002035D7"/>
    <w:rsid w:val="00204885"/>
    <w:rsid w:val="00204B39"/>
    <w:rsid w:val="00204F03"/>
    <w:rsid w:val="00205094"/>
    <w:rsid w:val="0020548C"/>
    <w:rsid w:val="00205832"/>
    <w:rsid w:val="00205895"/>
    <w:rsid w:val="00205D05"/>
    <w:rsid w:val="00205E0F"/>
    <w:rsid w:val="00206411"/>
    <w:rsid w:val="00206CA3"/>
    <w:rsid w:val="00210491"/>
    <w:rsid w:val="00210ACD"/>
    <w:rsid w:val="002112AC"/>
    <w:rsid w:val="00211617"/>
    <w:rsid w:val="0021204F"/>
    <w:rsid w:val="00212068"/>
    <w:rsid w:val="00212BEB"/>
    <w:rsid w:val="00212EDF"/>
    <w:rsid w:val="0021348F"/>
    <w:rsid w:val="00213744"/>
    <w:rsid w:val="00213B3B"/>
    <w:rsid w:val="00213C11"/>
    <w:rsid w:val="00213F08"/>
    <w:rsid w:val="002142A7"/>
    <w:rsid w:val="00214A39"/>
    <w:rsid w:val="00214B18"/>
    <w:rsid w:val="00214BB0"/>
    <w:rsid w:val="00214F8F"/>
    <w:rsid w:val="00215332"/>
    <w:rsid w:val="002157F6"/>
    <w:rsid w:val="00215FC5"/>
    <w:rsid w:val="002164B3"/>
    <w:rsid w:val="0021673B"/>
    <w:rsid w:val="00216D19"/>
    <w:rsid w:val="00216D51"/>
    <w:rsid w:val="002179F4"/>
    <w:rsid w:val="00217BE6"/>
    <w:rsid w:val="002201EA"/>
    <w:rsid w:val="00220289"/>
    <w:rsid w:val="002207B1"/>
    <w:rsid w:val="0022102A"/>
    <w:rsid w:val="002212C5"/>
    <w:rsid w:val="0022137C"/>
    <w:rsid w:val="0022222C"/>
    <w:rsid w:val="00222854"/>
    <w:rsid w:val="0022316B"/>
    <w:rsid w:val="00223DE4"/>
    <w:rsid w:val="0022548C"/>
    <w:rsid w:val="002257A6"/>
    <w:rsid w:val="002265D9"/>
    <w:rsid w:val="0022696C"/>
    <w:rsid w:val="00226BE3"/>
    <w:rsid w:val="002273D4"/>
    <w:rsid w:val="0022757D"/>
    <w:rsid w:val="00227BFE"/>
    <w:rsid w:val="00227EE4"/>
    <w:rsid w:val="00227F28"/>
    <w:rsid w:val="002302B7"/>
    <w:rsid w:val="0023059D"/>
    <w:rsid w:val="00230B1D"/>
    <w:rsid w:val="00231065"/>
    <w:rsid w:val="00231734"/>
    <w:rsid w:val="00231880"/>
    <w:rsid w:val="0023194A"/>
    <w:rsid w:val="00231FA1"/>
    <w:rsid w:val="002326BF"/>
    <w:rsid w:val="00232E38"/>
    <w:rsid w:val="0023328C"/>
    <w:rsid w:val="00233770"/>
    <w:rsid w:val="002345F3"/>
    <w:rsid w:val="002347C9"/>
    <w:rsid w:val="00234D12"/>
    <w:rsid w:val="002356FA"/>
    <w:rsid w:val="00235990"/>
    <w:rsid w:val="002359C0"/>
    <w:rsid w:val="00235DB5"/>
    <w:rsid w:val="00235EA1"/>
    <w:rsid w:val="00235FDF"/>
    <w:rsid w:val="0023639E"/>
    <w:rsid w:val="00236844"/>
    <w:rsid w:val="0023703C"/>
    <w:rsid w:val="002370DC"/>
    <w:rsid w:val="0023773A"/>
    <w:rsid w:val="00237A53"/>
    <w:rsid w:val="00237EFC"/>
    <w:rsid w:val="002403F0"/>
    <w:rsid w:val="0024050F"/>
    <w:rsid w:val="00240531"/>
    <w:rsid w:val="0024086D"/>
    <w:rsid w:val="00240D3B"/>
    <w:rsid w:val="00240E52"/>
    <w:rsid w:val="00240ED5"/>
    <w:rsid w:val="002415D2"/>
    <w:rsid w:val="00241634"/>
    <w:rsid w:val="00241A1B"/>
    <w:rsid w:val="00241B39"/>
    <w:rsid w:val="00241BCE"/>
    <w:rsid w:val="00242AC4"/>
    <w:rsid w:val="00243253"/>
    <w:rsid w:val="0024335C"/>
    <w:rsid w:val="00243825"/>
    <w:rsid w:val="00243A59"/>
    <w:rsid w:val="002454D7"/>
    <w:rsid w:val="00245555"/>
    <w:rsid w:val="0024597F"/>
    <w:rsid w:val="002460B0"/>
    <w:rsid w:val="002469FB"/>
    <w:rsid w:val="00246B12"/>
    <w:rsid w:val="00246DD4"/>
    <w:rsid w:val="00247102"/>
    <w:rsid w:val="002476C8"/>
    <w:rsid w:val="00247914"/>
    <w:rsid w:val="0024795A"/>
    <w:rsid w:val="00250210"/>
    <w:rsid w:val="00250547"/>
    <w:rsid w:val="0025067C"/>
    <w:rsid w:val="002506E3"/>
    <w:rsid w:val="002507D6"/>
    <w:rsid w:val="00251043"/>
    <w:rsid w:val="00251608"/>
    <w:rsid w:val="00251681"/>
    <w:rsid w:val="00252322"/>
    <w:rsid w:val="002528A4"/>
    <w:rsid w:val="002528AF"/>
    <w:rsid w:val="00252A18"/>
    <w:rsid w:val="00252C2C"/>
    <w:rsid w:val="00253E97"/>
    <w:rsid w:val="0025432D"/>
    <w:rsid w:val="00254CAD"/>
    <w:rsid w:val="00254FF1"/>
    <w:rsid w:val="002552DF"/>
    <w:rsid w:val="0025577E"/>
    <w:rsid w:val="00255ECB"/>
    <w:rsid w:val="00257B46"/>
    <w:rsid w:val="00257C6A"/>
    <w:rsid w:val="00257FED"/>
    <w:rsid w:val="0026040D"/>
    <w:rsid w:val="00260475"/>
    <w:rsid w:val="002609E5"/>
    <w:rsid w:val="00260BA7"/>
    <w:rsid w:val="0026218D"/>
    <w:rsid w:val="0026228A"/>
    <w:rsid w:val="00262A53"/>
    <w:rsid w:val="00263417"/>
    <w:rsid w:val="00263732"/>
    <w:rsid w:val="00263900"/>
    <w:rsid w:val="0026523D"/>
    <w:rsid w:val="00265B43"/>
    <w:rsid w:val="00265F27"/>
    <w:rsid w:val="00266038"/>
    <w:rsid w:val="002660B8"/>
    <w:rsid w:val="002664EB"/>
    <w:rsid w:val="002668F4"/>
    <w:rsid w:val="00266B02"/>
    <w:rsid w:val="00267025"/>
    <w:rsid w:val="00267317"/>
    <w:rsid w:val="00267355"/>
    <w:rsid w:val="002675DD"/>
    <w:rsid w:val="0026778D"/>
    <w:rsid w:val="00267AEA"/>
    <w:rsid w:val="00267B5E"/>
    <w:rsid w:val="00267F06"/>
    <w:rsid w:val="002700B9"/>
    <w:rsid w:val="0027071E"/>
    <w:rsid w:val="00271450"/>
    <w:rsid w:val="002715D3"/>
    <w:rsid w:val="00271602"/>
    <w:rsid w:val="00271649"/>
    <w:rsid w:val="00271FB7"/>
    <w:rsid w:val="00272895"/>
    <w:rsid w:val="00272DD5"/>
    <w:rsid w:val="002740E3"/>
    <w:rsid w:val="002741E7"/>
    <w:rsid w:val="0027423D"/>
    <w:rsid w:val="0027458F"/>
    <w:rsid w:val="00274955"/>
    <w:rsid w:val="00274980"/>
    <w:rsid w:val="00274D87"/>
    <w:rsid w:val="0027510C"/>
    <w:rsid w:val="00275346"/>
    <w:rsid w:val="00276995"/>
    <w:rsid w:val="002773CC"/>
    <w:rsid w:val="00277817"/>
    <w:rsid w:val="00277BCE"/>
    <w:rsid w:val="002801B4"/>
    <w:rsid w:val="00280347"/>
    <w:rsid w:val="002809FE"/>
    <w:rsid w:val="00280CB0"/>
    <w:rsid w:val="00280D62"/>
    <w:rsid w:val="00281178"/>
    <w:rsid w:val="00281199"/>
    <w:rsid w:val="002813E6"/>
    <w:rsid w:val="00281D8A"/>
    <w:rsid w:val="00281EED"/>
    <w:rsid w:val="00282095"/>
    <w:rsid w:val="0028220E"/>
    <w:rsid w:val="0028254B"/>
    <w:rsid w:val="002827E8"/>
    <w:rsid w:val="00282C04"/>
    <w:rsid w:val="00282EF4"/>
    <w:rsid w:val="00283011"/>
    <w:rsid w:val="0028336C"/>
    <w:rsid w:val="0028365B"/>
    <w:rsid w:val="002836F1"/>
    <w:rsid w:val="002837EF"/>
    <w:rsid w:val="00283AD8"/>
    <w:rsid w:val="002851C9"/>
    <w:rsid w:val="00285510"/>
    <w:rsid w:val="00285651"/>
    <w:rsid w:val="00285A4D"/>
    <w:rsid w:val="0028625D"/>
    <w:rsid w:val="00287512"/>
    <w:rsid w:val="002876B4"/>
    <w:rsid w:val="00287879"/>
    <w:rsid w:val="00290562"/>
    <w:rsid w:val="00291205"/>
    <w:rsid w:val="00291253"/>
    <w:rsid w:val="002912E4"/>
    <w:rsid w:val="002913EA"/>
    <w:rsid w:val="00291C2B"/>
    <w:rsid w:val="00291F7D"/>
    <w:rsid w:val="0029259C"/>
    <w:rsid w:val="00292C00"/>
    <w:rsid w:val="002930A9"/>
    <w:rsid w:val="00293153"/>
    <w:rsid w:val="002933BC"/>
    <w:rsid w:val="0029396E"/>
    <w:rsid w:val="002941C2"/>
    <w:rsid w:val="00294479"/>
    <w:rsid w:val="00294896"/>
    <w:rsid w:val="00294BF8"/>
    <w:rsid w:val="00294D65"/>
    <w:rsid w:val="00294EC8"/>
    <w:rsid w:val="002958D8"/>
    <w:rsid w:val="00295B90"/>
    <w:rsid w:val="00295D7E"/>
    <w:rsid w:val="00296056"/>
    <w:rsid w:val="00296ABF"/>
    <w:rsid w:val="00296D57"/>
    <w:rsid w:val="002972F0"/>
    <w:rsid w:val="002979F3"/>
    <w:rsid w:val="002A003B"/>
    <w:rsid w:val="002A1186"/>
    <w:rsid w:val="002A11B7"/>
    <w:rsid w:val="002A13AE"/>
    <w:rsid w:val="002A1D7B"/>
    <w:rsid w:val="002A23D0"/>
    <w:rsid w:val="002A25E2"/>
    <w:rsid w:val="002A25EF"/>
    <w:rsid w:val="002A31BC"/>
    <w:rsid w:val="002A37A2"/>
    <w:rsid w:val="002A4089"/>
    <w:rsid w:val="002A45DE"/>
    <w:rsid w:val="002A477C"/>
    <w:rsid w:val="002A47A4"/>
    <w:rsid w:val="002A4DA2"/>
    <w:rsid w:val="002A5311"/>
    <w:rsid w:val="002A550E"/>
    <w:rsid w:val="002A57AC"/>
    <w:rsid w:val="002A58C4"/>
    <w:rsid w:val="002A6027"/>
    <w:rsid w:val="002A61D4"/>
    <w:rsid w:val="002A6C04"/>
    <w:rsid w:val="002A75F3"/>
    <w:rsid w:val="002A7AB7"/>
    <w:rsid w:val="002A7BBD"/>
    <w:rsid w:val="002A7BEF"/>
    <w:rsid w:val="002B0F97"/>
    <w:rsid w:val="002B160F"/>
    <w:rsid w:val="002B1B11"/>
    <w:rsid w:val="002B1B68"/>
    <w:rsid w:val="002B2ABC"/>
    <w:rsid w:val="002B34CC"/>
    <w:rsid w:val="002B4326"/>
    <w:rsid w:val="002B43D7"/>
    <w:rsid w:val="002B4553"/>
    <w:rsid w:val="002B4C68"/>
    <w:rsid w:val="002B530A"/>
    <w:rsid w:val="002B5B80"/>
    <w:rsid w:val="002B6678"/>
    <w:rsid w:val="002B70FC"/>
    <w:rsid w:val="002B72BB"/>
    <w:rsid w:val="002B7818"/>
    <w:rsid w:val="002B7AB2"/>
    <w:rsid w:val="002B7DE6"/>
    <w:rsid w:val="002C071C"/>
    <w:rsid w:val="002C0953"/>
    <w:rsid w:val="002C09E9"/>
    <w:rsid w:val="002C1167"/>
    <w:rsid w:val="002C1673"/>
    <w:rsid w:val="002C17A7"/>
    <w:rsid w:val="002C1DDA"/>
    <w:rsid w:val="002C1DE3"/>
    <w:rsid w:val="002C293B"/>
    <w:rsid w:val="002C295D"/>
    <w:rsid w:val="002C2B73"/>
    <w:rsid w:val="002C3742"/>
    <w:rsid w:val="002C3E85"/>
    <w:rsid w:val="002C468E"/>
    <w:rsid w:val="002C4CCB"/>
    <w:rsid w:val="002C5425"/>
    <w:rsid w:val="002C5A21"/>
    <w:rsid w:val="002C5FB7"/>
    <w:rsid w:val="002C71DC"/>
    <w:rsid w:val="002C7632"/>
    <w:rsid w:val="002C76CF"/>
    <w:rsid w:val="002C7C13"/>
    <w:rsid w:val="002D005B"/>
    <w:rsid w:val="002D106F"/>
    <w:rsid w:val="002D1589"/>
    <w:rsid w:val="002D223F"/>
    <w:rsid w:val="002D2262"/>
    <w:rsid w:val="002D22D1"/>
    <w:rsid w:val="002D2352"/>
    <w:rsid w:val="002D2CCD"/>
    <w:rsid w:val="002D2D6F"/>
    <w:rsid w:val="002D2EF2"/>
    <w:rsid w:val="002D2F63"/>
    <w:rsid w:val="002D320C"/>
    <w:rsid w:val="002D3455"/>
    <w:rsid w:val="002D3808"/>
    <w:rsid w:val="002D3961"/>
    <w:rsid w:val="002D3B69"/>
    <w:rsid w:val="002D3C11"/>
    <w:rsid w:val="002D400C"/>
    <w:rsid w:val="002D428F"/>
    <w:rsid w:val="002D4AA8"/>
    <w:rsid w:val="002D5499"/>
    <w:rsid w:val="002D55B0"/>
    <w:rsid w:val="002D5BB0"/>
    <w:rsid w:val="002D5D6D"/>
    <w:rsid w:val="002D5EBF"/>
    <w:rsid w:val="002D686B"/>
    <w:rsid w:val="002D6899"/>
    <w:rsid w:val="002D69C2"/>
    <w:rsid w:val="002D74EC"/>
    <w:rsid w:val="002D7A5E"/>
    <w:rsid w:val="002D7C1E"/>
    <w:rsid w:val="002D7E49"/>
    <w:rsid w:val="002D7EC2"/>
    <w:rsid w:val="002E0A5E"/>
    <w:rsid w:val="002E0AC8"/>
    <w:rsid w:val="002E0FE6"/>
    <w:rsid w:val="002E1043"/>
    <w:rsid w:val="002E109E"/>
    <w:rsid w:val="002E1491"/>
    <w:rsid w:val="002E1591"/>
    <w:rsid w:val="002E2076"/>
    <w:rsid w:val="002E217D"/>
    <w:rsid w:val="002E26BB"/>
    <w:rsid w:val="002E29D0"/>
    <w:rsid w:val="002E2A93"/>
    <w:rsid w:val="002E378F"/>
    <w:rsid w:val="002E43F0"/>
    <w:rsid w:val="002E4FDD"/>
    <w:rsid w:val="002E51E8"/>
    <w:rsid w:val="002E5602"/>
    <w:rsid w:val="002E5D9B"/>
    <w:rsid w:val="002E62F8"/>
    <w:rsid w:val="002E71F0"/>
    <w:rsid w:val="002E7566"/>
    <w:rsid w:val="002E7DFF"/>
    <w:rsid w:val="002E7E25"/>
    <w:rsid w:val="002F1409"/>
    <w:rsid w:val="002F1D4D"/>
    <w:rsid w:val="002F1E5A"/>
    <w:rsid w:val="002F249F"/>
    <w:rsid w:val="002F2705"/>
    <w:rsid w:val="002F2A0D"/>
    <w:rsid w:val="002F2ABF"/>
    <w:rsid w:val="002F2C29"/>
    <w:rsid w:val="002F3011"/>
    <w:rsid w:val="002F33D6"/>
    <w:rsid w:val="002F41B0"/>
    <w:rsid w:val="002F4CF1"/>
    <w:rsid w:val="002F4E68"/>
    <w:rsid w:val="002F55E1"/>
    <w:rsid w:val="002F561D"/>
    <w:rsid w:val="002F5CA3"/>
    <w:rsid w:val="002F5F36"/>
    <w:rsid w:val="002F6224"/>
    <w:rsid w:val="002F662F"/>
    <w:rsid w:val="002F71DF"/>
    <w:rsid w:val="002F735D"/>
    <w:rsid w:val="002F7474"/>
    <w:rsid w:val="002F753F"/>
    <w:rsid w:val="002F761C"/>
    <w:rsid w:val="0030004D"/>
    <w:rsid w:val="00300202"/>
    <w:rsid w:val="0030023C"/>
    <w:rsid w:val="00300563"/>
    <w:rsid w:val="00301930"/>
    <w:rsid w:val="00301C11"/>
    <w:rsid w:val="00301D70"/>
    <w:rsid w:val="00301F05"/>
    <w:rsid w:val="00302131"/>
    <w:rsid w:val="003022B8"/>
    <w:rsid w:val="00302DA5"/>
    <w:rsid w:val="00303078"/>
    <w:rsid w:val="0030320E"/>
    <w:rsid w:val="0030370A"/>
    <w:rsid w:val="00304182"/>
    <w:rsid w:val="0030478F"/>
    <w:rsid w:val="00304917"/>
    <w:rsid w:val="00304C13"/>
    <w:rsid w:val="00305005"/>
    <w:rsid w:val="00305C86"/>
    <w:rsid w:val="00305FA7"/>
    <w:rsid w:val="00306344"/>
    <w:rsid w:val="0030693D"/>
    <w:rsid w:val="00306CC1"/>
    <w:rsid w:val="003100FB"/>
    <w:rsid w:val="003103B7"/>
    <w:rsid w:val="0031041B"/>
    <w:rsid w:val="00310B7F"/>
    <w:rsid w:val="00310CFD"/>
    <w:rsid w:val="00311056"/>
    <w:rsid w:val="003115D1"/>
    <w:rsid w:val="0031172A"/>
    <w:rsid w:val="00311905"/>
    <w:rsid w:val="00311A76"/>
    <w:rsid w:val="00312871"/>
    <w:rsid w:val="003128A3"/>
    <w:rsid w:val="0031320B"/>
    <w:rsid w:val="00313573"/>
    <w:rsid w:val="00313F8D"/>
    <w:rsid w:val="00314010"/>
    <w:rsid w:val="003143F2"/>
    <w:rsid w:val="0031460E"/>
    <w:rsid w:val="00314F84"/>
    <w:rsid w:val="00314FC8"/>
    <w:rsid w:val="003150F2"/>
    <w:rsid w:val="00315A9A"/>
    <w:rsid w:val="0031601E"/>
    <w:rsid w:val="00317100"/>
    <w:rsid w:val="00317274"/>
    <w:rsid w:val="00317A3E"/>
    <w:rsid w:val="00320D47"/>
    <w:rsid w:val="00320DF9"/>
    <w:rsid w:val="00320F48"/>
    <w:rsid w:val="0032229E"/>
    <w:rsid w:val="00323B3F"/>
    <w:rsid w:val="00323BDF"/>
    <w:rsid w:val="00323CD3"/>
    <w:rsid w:val="00323CF8"/>
    <w:rsid w:val="00323D39"/>
    <w:rsid w:val="0032441D"/>
    <w:rsid w:val="00324A77"/>
    <w:rsid w:val="00324AE5"/>
    <w:rsid w:val="00324C85"/>
    <w:rsid w:val="003253F8"/>
    <w:rsid w:val="0032548F"/>
    <w:rsid w:val="003262AF"/>
    <w:rsid w:val="00326935"/>
    <w:rsid w:val="00326C6D"/>
    <w:rsid w:val="00326EB2"/>
    <w:rsid w:val="003301BE"/>
    <w:rsid w:val="0033022D"/>
    <w:rsid w:val="0033052C"/>
    <w:rsid w:val="00330703"/>
    <w:rsid w:val="00330910"/>
    <w:rsid w:val="00330A71"/>
    <w:rsid w:val="00330E22"/>
    <w:rsid w:val="00330F23"/>
    <w:rsid w:val="00331236"/>
    <w:rsid w:val="00331C91"/>
    <w:rsid w:val="0033201E"/>
    <w:rsid w:val="003323C6"/>
    <w:rsid w:val="00332924"/>
    <w:rsid w:val="00332E44"/>
    <w:rsid w:val="00333A29"/>
    <w:rsid w:val="00333AC5"/>
    <w:rsid w:val="00333CB5"/>
    <w:rsid w:val="003341E7"/>
    <w:rsid w:val="00334230"/>
    <w:rsid w:val="003344ED"/>
    <w:rsid w:val="0033461E"/>
    <w:rsid w:val="003346DC"/>
    <w:rsid w:val="00334947"/>
    <w:rsid w:val="00335955"/>
    <w:rsid w:val="00337203"/>
    <w:rsid w:val="003373EE"/>
    <w:rsid w:val="00337C83"/>
    <w:rsid w:val="003403EF"/>
    <w:rsid w:val="00340601"/>
    <w:rsid w:val="003408A8"/>
    <w:rsid w:val="0034128E"/>
    <w:rsid w:val="0034144D"/>
    <w:rsid w:val="003415C6"/>
    <w:rsid w:val="003423C4"/>
    <w:rsid w:val="003427A7"/>
    <w:rsid w:val="00342A89"/>
    <w:rsid w:val="00343381"/>
    <w:rsid w:val="00343AC3"/>
    <w:rsid w:val="00343C14"/>
    <w:rsid w:val="00343D19"/>
    <w:rsid w:val="00344351"/>
    <w:rsid w:val="00345488"/>
    <w:rsid w:val="0034652B"/>
    <w:rsid w:val="003465A3"/>
    <w:rsid w:val="00346962"/>
    <w:rsid w:val="003469D7"/>
    <w:rsid w:val="00347747"/>
    <w:rsid w:val="003477C7"/>
    <w:rsid w:val="003478CA"/>
    <w:rsid w:val="00347D76"/>
    <w:rsid w:val="00350AD5"/>
    <w:rsid w:val="00350E12"/>
    <w:rsid w:val="00351477"/>
    <w:rsid w:val="00351B46"/>
    <w:rsid w:val="00351CA7"/>
    <w:rsid w:val="00352050"/>
    <w:rsid w:val="00352079"/>
    <w:rsid w:val="00352233"/>
    <w:rsid w:val="00352450"/>
    <w:rsid w:val="00352AC4"/>
    <w:rsid w:val="00353149"/>
    <w:rsid w:val="00353677"/>
    <w:rsid w:val="0035402F"/>
    <w:rsid w:val="0035492F"/>
    <w:rsid w:val="00354B68"/>
    <w:rsid w:val="00355214"/>
    <w:rsid w:val="00355380"/>
    <w:rsid w:val="0035541E"/>
    <w:rsid w:val="0035546C"/>
    <w:rsid w:val="003554C9"/>
    <w:rsid w:val="00355AFA"/>
    <w:rsid w:val="00356E85"/>
    <w:rsid w:val="003577F6"/>
    <w:rsid w:val="00357868"/>
    <w:rsid w:val="0035795F"/>
    <w:rsid w:val="00357EF7"/>
    <w:rsid w:val="00360211"/>
    <w:rsid w:val="003604C0"/>
    <w:rsid w:val="00360515"/>
    <w:rsid w:val="00360594"/>
    <w:rsid w:val="00360616"/>
    <w:rsid w:val="00360735"/>
    <w:rsid w:val="00361859"/>
    <w:rsid w:val="0036186E"/>
    <w:rsid w:val="0036234B"/>
    <w:rsid w:val="00362DA4"/>
    <w:rsid w:val="0036371E"/>
    <w:rsid w:val="00363924"/>
    <w:rsid w:val="00363B82"/>
    <w:rsid w:val="00363D66"/>
    <w:rsid w:val="00363F5B"/>
    <w:rsid w:val="00364393"/>
    <w:rsid w:val="00364583"/>
    <w:rsid w:val="00364771"/>
    <w:rsid w:val="00364AE8"/>
    <w:rsid w:val="00364E98"/>
    <w:rsid w:val="00364F58"/>
    <w:rsid w:val="00364FA4"/>
    <w:rsid w:val="003654BE"/>
    <w:rsid w:val="003656BC"/>
    <w:rsid w:val="00365850"/>
    <w:rsid w:val="003662E4"/>
    <w:rsid w:val="003670D6"/>
    <w:rsid w:val="003677E8"/>
    <w:rsid w:val="00370BA2"/>
    <w:rsid w:val="0037109F"/>
    <w:rsid w:val="00371381"/>
    <w:rsid w:val="00371C7F"/>
    <w:rsid w:val="00371C91"/>
    <w:rsid w:val="00372591"/>
    <w:rsid w:val="003726D5"/>
    <w:rsid w:val="00373573"/>
    <w:rsid w:val="00373C5A"/>
    <w:rsid w:val="003740BA"/>
    <w:rsid w:val="00374394"/>
    <w:rsid w:val="00374FE8"/>
    <w:rsid w:val="0037509C"/>
    <w:rsid w:val="0037512C"/>
    <w:rsid w:val="0037560F"/>
    <w:rsid w:val="003757FD"/>
    <w:rsid w:val="003758C8"/>
    <w:rsid w:val="003758DB"/>
    <w:rsid w:val="0037590A"/>
    <w:rsid w:val="00375942"/>
    <w:rsid w:val="00376033"/>
    <w:rsid w:val="0037719E"/>
    <w:rsid w:val="0037749D"/>
    <w:rsid w:val="003775C6"/>
    <w:rsid w:val="0037771E"/>
    <w:rsid w:val="00377BF1"/>
    <w:rsid w:val="00377CB4"/>
    <w:rsid w:val="00380624"/>
    <w:rsid w:val="0038067E"/>
    <w:rsid w:val="00380BF8"/>
    <w:rsid w:val="00380EF1"/>
    <w:rsid w:val="0038165E"/>
    <w:rsid w:val="003825DC"/>
    <w:rsid w:val="00382AC0"/>
    <w:rsid w:val="00383649"/>
    <w:rsid w:val="00384809"/>
    <w:rsid w:val="00384C83"/>
    <w:rsid w:val="00384FBF"/>
    <w:rsid w:val="00385437"/>
    <w:rsid w:val="003857D0"/>
    <w:rsid w:val="00385873"/>
    <w:rsid w:val="00385B3B"/>
    <w:rsid w:val="00385FB1"/>
    <w:rsid w:val="003865DD"/>
    <w:rsid w:val="0038667F"/>
    <w:rsid w:val="00386B40"/>
    <w:rsid w:val="00387ABC"/>
    <w:rsid w:val="00387B03"/>
    <w:rsid w:val="00387BCD"/>
    <w:rsid w:val="00390170"/>
    <w:rsid w:val="00390414"/>
    <w:rsid w:val="0039092D"/>
    <w:rsid w:val="00390981"/>
    <w:rsid w:val="00390B10"/>
    <w:rsid w:val="00390BB6"/>
    <w:rsid w:val="00390FF2"/>
    <w:rsid w:val="00391310"/>
    <w:rsid w:val="0039160A"/>
    <w:rsid w:val="00392AAD"/>
    <w:rsid w:val="00392B19"/>
    <w:rsid w:val="00392FC0"/>
    <w:rsid w:val="003932E0"/>
    <w:rsid w:val="00393A65"/>
    <w:rsid w:val="00393AC4"/>
    <w:rsid w:val="003940EC"/>
    <w:rsid w:val="0039463E"/>
    <w:rsid w:val="00394D68"/>
    <w:rsid w:val="00394EB9"/>
    <w:rsid w:val="003953FF"/>
    <w:rsid w:val="00395B86"/>
    <w:rsid w:val="00395C0C"/>
    <w:rsid w:val="00396145"/>
    <w:rsid w:val="00396C72"/>
    <w:rsid w:val="00396D33"/>
    <w:rsid w:val="003A0081"/>
    <w:rsid w:val="003A03F5"/>
    <w:rsid w:val="003A057A"/>
    <w:rsid w:val="003A0830"/>
    <w:rsid w:val="003A0CF1"/>
    <w:rsid w:val="003A10EE"/>
    <w:rsid w:val="003A14D3"/>
    <w:rsid w:val="003A15A6"/>
    <w:rsid w:val="003A19D9"/>
    <w:rsid w:val="003A1C30"/>
    <w:rsid w:val="003A21D5"/>
    <w:rsid w:val="003A27D1"/>
    <w:rsid w:val="003A343C"/>
    <w:rsid w:val="003A37D3"/>
    <w:rsid w:val="003A38FD"/>
    <w:rsid w:val="003A4223"/>
    <w:rsid w:val="003A5911"/>
    <w:rsid w:val="003A5B65"/>
    <w:rsid w:val="003A5CF3"/>
    <w:rsid w:val="003A640B"/>
    <w:rsid w:val="003A6F98"/>
    <w:rsid w:val="003A728E"/>
    <w:rsid w:val="003A73EF"/>
    <w:rsid w:val="003A76FF"/>
    <w:rsid w:val="003B003E"/>
    <w:rsid w:val="003B014F"/>
    <w:rsid w:val="003B073F"/>
    <w:rsid w:val="003B1053"/>
    <w:rsid w:val="003B10FD"/>
    <w:rsid w:val="003B14E0"/>
    <w:rsid w:val="003B1D67"/>
    <w:rsid w:val="003B1D8E"/>
    <w:rsid w:val="003B1E3A"/>
    <w:rsid w:val="003B1FBA"/>
    <w:rsid w:val="003B20BA"/>
    <w:rsid w:val="003B25C0"/>
    <w:rsid w:val="003B2E93"/>
    <w:rsid w:val="003B3EA5"/>
    <w:rsid w:val="003B41AC"/>
    <w:rsid w:val="003B4668"/>
    <w:rsid w:val="003B4764"/>
    <w:rsid w:val="003B47A3"/>
    <w:rsid w:val="003B4A46"/>
    <w:rsid w:val="003B4A9B"/>
    <w:rsid w:val="003B4FBF"/>
    <w:rsid w:val="003B541F"/>
    <w:rsid w:val="003B64B2"/>
    <w:rsid w:val="003B6C0D"/>
    <w:rsid w:val="003B787A"/>
    <w:rsid w:val="003B798E"/>
    <w:rsid w:val="003B7C86"/>
    <w:rsid w:val="003C0299"/>
    <w:rsid w:val="003C08F4"/>
    <w:rsid w:val="003C124A"/>
    <w:rsid w:val="003C17ED"/>
    <w:rsid w:val="003C18BA"/>
    <w:rsid w:val="003C2345"/>
    <w:rsid w:val="003C24DE"/>
    <w:rsid w:val="003C257F"/>
    <w:rsid w:val="003C278D"/>
    <w:rsid w:val="003C2B57"/>
    <w:rsid w:val="003C2CB2"/>
    <w:rsid w:val="003C3563"/>
    <w:rsid w:val="003C3578"/>
    <w:rsid w:val="003C3896"/>
    <w:rsid w:val="003C3AF3"/>
    <w:rsid w:val="003C3E9F"/>
    <w:rsid w:val="003C447B"/>
    <w:rsid w:val="003C4581"/>
    <w:rsid w:val="003C4B7E"/>
    <w:rsid w:val="003C598E"/>
    <w:rsid w:val="003C65D2"/>
    <w:rsid w:val="003C65FD"/>
    <w:rsid w:val="003C66E6"/>
    <w:rsid w:val="003C6EBB"/>
    <w:rsid w:val="003C728E"/>
    <w:rsid w:val="003C75E6"/>
    <w:rsid w:val="003C7B1F"/>
    <w:rsid w:val="003D00F4"/>
    <w:rsid w:val="003D04CA"/>
    <w:rsid w:val="003D07D9"/>
    <w:rsid w:val="003D09A9"/>
    <w:rsid w:val="003D09C9"/>
    <w:rsid w:val="003D0BF9"/>
    <w:rsid w:val="003D0DCE"/>
    <w:rsid w:val="003D0F7C"/>
    <w:rsid w:val="003D116B"/>
    <w:rsid w:val="003D13C8"/>
    <w:rsid w:val="003D15A6"/>
    <w:rsid w:val="003D1AAE"/>
    <w:rsid w:val="003D1E61"/>
    <w:rsid w:val="003D234F"/>
    <w:rsid w:val="003D26AE"/>
    <w:rsid w:val="003D28DA"/>
    <w:rsid w:val="003D29BE"/>
    <w:rsid w:val="003D2F6C"/>
    <w:rsid w:val="003D30CE"/>
    <w:rsid w:val="003D3731"/>
    <w:rsid w:val="003D3801"/>
    <w:rsid w:val="003D47E1"/>
    <w:rsid w:val="003D4D50"/>
    <w:rsid w:val="003D522E"/>
    <w:rsid w:val="003D54D1"/>
    <w:rsid w:val="003D5803"/>
    <w:rsid w:val="003D5976"/>
    <w:rsid w:val="003D5CD2"/>
    <w:rsid w:val="003D6488"/>
    <w:rsid w:val="003D66F7"/>
    <w:rsid w:val="003D7555"/>
    <w:rsid w:val="003D7599"/>
    <w:rsid w:val="003D76F8"/>
    <w:rsid w:val="003D77A1"/>
    <w:rsid w:val="003D7AD5"/>
    <w:rsid w:val="003E00F7"/>
    <w:rsid w:val="003E02E0"/>
    <w:rsid w:val="003E0995"/>
    <w:rsid w:val="003E0DD6"/>
    <w:rsid w:val="003E1567"/>
    <w:rsid w:val="003E261A"/>
    <w:rsid w:val="003E26D2"/>
    <w:rsid w:val="003E2A36"/>
    <w:rsid w:val="003E2D47"/>
    <w:rsid w:val="003E3387"/>
    <w:rsid w:val="003E33DF"/>
    <w:rsid w:val="003E3493"/>
    <w:rsid w:val="003E3591"/>
    <w:rsid w:val="003E3B4A"/>
    <w:rsid w:val="003E40A2"/>
    <w:rsid w:val="003E4851"/>
    <w:rsid w:val="003E4A2A"/>
    <w:rsid w:val="003E4A97"/>
    <w:rsid w:val="003E4CB8"/>
    <w:rsid w:val="003E4DDF"/>
    <w:rsid w:val="003E54CE"/>
    <w:rsid w:val="003E5AEA"/>
    <w:rsid w:val="003E5BE3"/>
    <w:rsid w:val="003E6013"/>
    <w:rsid w:val="003E69B5"/>
    <w:rsid w:val="003E749A"/>
    <w:rsid w:val="003E7526"/>
    <w:rsid w:val="003E7989"/>
    <w:rsid w:val="003E7BB9"/>
    <w:rsid w:val="003E7C3D"/>
    <w:rsid w:val="003F0441"/>
    <w:rsid w:val="003F05C5"/>
    <w:rsid w:val="003F08D0"/>
    <w:rsid w:val="003F1137"/>
    <w:rsid w:val="003F1199"/>
    <w:rsid w:val="003F12A8"/>
    <w:rsid w:val="003F176F"/>
    <w:rsid w:val="003F1DFA"/>
    <w:rsid w:val="003F2058"/>
    <w:rsid w:val="003F2C77"/>
    <w:rsid w:val="003F2D4F"/>
    <w:rsid w:val="003F35BE"/>
    <w:rsid w:val="003F3D27"/>
    <w:rsid w:val="003F48DE"/>
    <w:rsid w:val="003F4EE6"/>
    <w:rsid w:val="003F59D7"/>
    <w:rsid w:val="003F5ACE"/>
    <w:rsid w:val="003F5FE8"/>
    <w:rsid w:val="003F6594"/>
    <w:rsid w:val="003F6EFE"/>
    <w:rsid w:val="003F708A"/>
    <w:rsid w:val="003F70BE"/>
    <w:rsid w:val="003F70FE"/>
    <w:rsid w:val="003F7476"/>
    <w:rsid w:val="003F74C3"/>
    <w:rsid w:val="003F777D"/>
    <w:rsid w:val="003F79F0"/>
    <w:rsid w:val="003F7F5F"/>
    <w:rsid w:val="00400523"/>
    <w:rsid w:val="00400731"/>
    <w:rsid w:val="0040096C"/>
    <w:rsid w:val="00400A8D"/>
    <w:rsid w:val="00400F18"/>
    <w:rsid w:val="00401275"/>
    <w:rsid w:val="004013C0"/>
    <w:rsid w:val="004013E7"/>
    <w:rsid w:val="004014AB"/>
    <w:rsid w:val="0040161C"/>
    <w:rsid w:val="004025FD"/>
    <w:rsid w:val="004029DA"/>
    <w:rsid w:val="00402BD6"/>
    <w:rsid w:val="0040300E"/>
    <w:rsid w:val="0040324B"/>
    <w:rsid w:val="004036A5"/>
    <w:rsid w:val="00403ED6"/>
    <w:rsid w:val="004048B8"/>
    <w:rsid w:val="00404D76"/>
    <w:rsid w:val="00404DA7"/>
    <w:rsid w:val="004050A2"/>
    <w:rsid w:val="00405B1E"/>
    <w:rsid w:val="00405D12"/>
    <w:rsid w:val="00405D89"/>
    <w:rsid w:val="00405E9B"/>
    <w:rsid w:val="00406094"/>
    <w:rsid w:val="004060CE"/>
    <w:rsid w:val="004063C4"/>
    <w:rsid w:val="00406F51"/>
    <w:rsid w:val="00407286"/>
    <w:rsid w:val="004074D0"/>
    <w:rsid w:val="00407532"/>
    <w:rsid w:val="00410500"/>
    <w:rsid w:val="00410A11"/>
    <w:rsid w:val="004112F0"/>
    <w:rsid w:val="00411B0A"/>
    <w:rsid w:val="00413698"/>
    <w:rsid w:val="00413AB8"/>
    <w:rsid w:val="00413DD7"/>
    <w:rsid w:val="00413EAC"/>
    <w:rsid w:val="00413F9C"/>
    <w:rsid w:val="004144C3"/>
    <w:rsid w:val="00414615"/>
    <w:rsid w:val="00414694"/>
    <w:rsid w:val="00414700"/>
    <w:rsid w:val="00414C51"/>
    <w:rsid w:val="00415229"/>
    <w:rsid w:val="0041563E"/>
    <w:rsid w:val="00415D86"/>
    <w:rsid w:val="00415DDE"/>
    <w:rsid w:val="00415EB2"/>
    <w:rsid w:val="004160C0"/>
    <w:rsid w:val="00416236"/>
    <w:rsid w:val="0041676E"/>
    <w:rsid w:val="00416A6D"/>
    <w:rsid w:val="004214CE"/>
    <w:rsid w:val="00421554"/>
    <w:rsid w:val="004222A8"/>
    <w:rsid w:val="00422D05"/>
    <w:rsid w:val="004241DF"/>
    <w:rsid w:val="00424574"/>
    <w:rsid w:val="004246DA"/>
    <w:rsid w:val="004248EC"/>
    <w:rsid w:val="00424EA0"/>
    <w:rsid w:val="00425B63"/>
    <w:rsid w:val="00425C65"/>
    <w:rsid w:val="0042636B"/>
    <w:rsid w:val="0042671C"/>
    <w:rsid w:val="00426CC7"/>
    <w:rsid w:val="00426CD3"/>
    <w:rsid w:val="004273EE"/>
    <w:rsid w:val="0042788E"/>
    <w:rsid w:val="00427B85"/>
    <w:rsid w:val="00427C3E"/>
    <w:rsid w:val="00427C7D"/>
    <w:rsid w:val="00430827"/>
    <w:rsid w:val="00430DE0"/>
    <w:rsid w:val="00432219"/>
    <w:rsid w:val="004337CB"/>
    <w:rsid w:val="004339A1"/>
    <w:rsid w:val="00434691"/>
    <w:rsid w:val="0043489E"/>
    <w:rsid w:val="00434E42"/>
    <w:rsid w:val="004351AF"/>
    <w:rsid w:val="004351BC"/>
    <w:rsid w:val="00435C46"/>
    <w:rsid w:val="00435E03"/>
    <w:rsid w:val="00435EFC"/>
    <w:rsid w:val="00436244"/>
    <w:rsid w:val="004363C2"/>
    <w:rsid w:val="0043653F"/>
    <w:rsid w:val="00436617"/>
    <w:rsid w:val="00436618"/>
    <w:rsid w:val="004368CD"/>
    <w:rsid w:val="00436C95"/>
    <w:rsid w:val="00437925"/>
    <w:rsid w:val="00437B15"/>
    <w:rsid w:val="00437C2B"/>
    <w:rsid w:val="00437D2C"/>
    <w:rsid w:val="00437DFC"/>
    <w:rsid w:val="00440461"/>
    <w:rsid w:val="00440D2D"/>
    <w:rsid w:val="00441674"/>
    <w:rsid w:val="00442465"/>
    <w:rsid w:val="00442889"/>
    <w:rsid w:val="00442AA6"/>
    <w:rsid w:val="00442AE8"/>
    <w:rsid w:val="0044352A"/>
    <w:rsid w:val="004445C4"/>
    <w:rsid w:val="004448AA"/>
    <w:rsid w:val="00444F5E"/>
    <w:rsid w:val="0044516C"/>
    <w:rsid w:val="00445622"/>
    <w:rsid w:val="00445D60"/>
    <w:rsid w:val="004461F0"/>
    <w:rsid w:val="00446A5C"/>
    <w:rsid w:val="00446D48"/>
    <w:rsid w:val="00447BDA"/>
    <w:rsid w:val="00447C96"/>
    <w:rsid w:val="00450421"/>
    <w:rsid w:val="004506AC"/>
    <w:rsid w:val="00450995"/>
    <w:rsid w:val="00450A06"/>
    <w:rsid w:val="00450C7B"/>
    <w:rsid w:val="00451681"/>
    <w:rsid w:val="004525B9"/>
    <w:rsid w:val="00452C9B"/>
    <w:rsid w:val="00452DE7"/>
    <w:rsid w:val="00452FD4"/>
    <w:rsid w:val="0045397D"/>
    <w:rsid w:val="00454167"/>
    <w:rsid w:val="00454242"/>
    <w:rsid w:val="00454472"/>
    <w:rsid w:val="00454A6F"/>
    <w:rsid w:val="00455394"/>
    <w:rsid w:val="0045583E"/>
    <w:rsid w:val="004568F3"/>
    <w:rsid w:val="00456922"/>
    <w:rsid w:val="004577CC"/>
    <w:rsid w:val="00460D95"/>
    <w:rsid w:val="004610DD"/>
    <w:rsid w:val="00461E5E"/>
    <w:rsid w:val="00462099"/>
    <w:rsid w:val="00462547"/>
    <w:rsid w:val="004629FB"/>
    <w:rsid w:val="0046435C"/>
    <w:rsid w:val="004653D0"/>
    <w:rsid w:val="004658C3"/>
    <w:rsid w:val="00465B3B"/>
    <w:rsid w:val="00466B23"/>
    <w:rsid w:val="00466CF3"/>
    <w:rsid w:val="004670D2"/>
    <w:rsid w:val="00467702"/>
    <w:rsid w:val="00467B24"/>
    <w:rsid w:val="0047027C"/>
    <w:rsid w:val="00470577"/>
    <w:rsid w:val="00470B0B"/>
    <w:rsid w:val="004710BB"/>
    <w:rsid w:val="004715B0"/>
    <w:rsid w:val="004719A8"/>
    <w:rsid w:val="00471B94"/>
    <w:rsid w:val="00471D0E"/>
    <w:rsid w:val="00472A1D"/>
    <w:rsid w:val="00472FC5"/>
    <w:rsid w:val="00472FDA"/>
    <w:rsid w:val="004732BC"/>
    <w:rsid w:val="0047357B"/>
    <w:rsid w:val="00473604"/>
    <w:rsid w:val="00473CD8"/>
    <w:rsid w:val="004744A2"/>
    <w:rsid w:val="004748A9"/>
    <w:rsid w:val="00474DCB"/>
    <w:rsid w:val="00474E1F"/>
    <w:rsid w:val="004752E2"/>
    <w:rsid w:val="004756F3"/>
    <w:rsid w:val="004757C2"/>
    <w:rsid w:val="004769BE"/>
    <w:rsid w:val="004774CA"/>
    <w:rsid w:val="0047775C"/>
    <w:rsid w:val="0047786E"/>
    <w:rsid w:val="004800BE"/>
    <w:rsid w:val="00480246"/>
    <w:rsid w:val="00480715"/>
    <w:rsid w:val="00480B27"/>
    <w:rsid w:val="00480B2D"/>
    <w:rsid w:val="00480DA7"/>
    <w:rsid w:val="00481005"/>
    <w:rsid w:val="00481CE1"/>
    <w:rsid w:val="00482350"/>
    <w:rsid w:val="00482392"/>
    <w:rsid w:val="004829AD"/>
    <w:rsid w:val="00482A2F"/>
    <w:rsid w:val="0048305D"/>
    <w:rsid w:val="00483709"/>
    <w:rsid w:val="00483857"/>
    <w:rsid w:val="00483895"/>
    <w:rsid w:val="004838F4"/>
    <w:rsid w:val="004839E3"/>
    <w:rsid w:val="00483A85"/>
    <w:rsid w:val="0048432C"/>
    <w:rsid w:val="004845AD"/>
    <w:rsid w:val="004849B8"/>
    <w:rsid w:val="00484F99"/>
    <w:rsid w:val="00485178"/>
    <w:rsid w:val="00485227"/>
    <w:rsid w:val="0048532E"/>
    <w:rsid w:val="00485E95"/>
    <w:rsid w:val="00485F8B"/>
    <w:rsid w:val="004867A2"/>
    <w:rsid w:val="00487713"/>
    <w:rsid w:val="0048772C"/>
    <w:rsid w:val="00487799"/>
    <w:rsid w:val="00487A67"/>
    <w:rsid w:val="00487A70"/>
    <w:rsid w:val="00487FD2"/>
    <w:rsid w:val="0049034D"/>
    <w:rsid w:val="00490966"/>
    <w:rsid w:val="00490F50"/>
    <w:rsid w:val="004910D7"/>
    <w:rsid w:val="00491717"/>
    <w:rsid w:val="004919A6"/>
    <w:rsid w:val="00491F14"/>
    <w:rsid w:val="00492FB9"/>
    <w:rsid w:val="00493060"/>
    <w:rsid w:val="004931CE"/>
    <w:rsid w:val="0049348C"/>
    <w:rsid w:val="00493785"/>
    <w:rsid w:val="0049384D"/>
    <w:rsid w:val="00493AA9"/>
    <w:rsid w:val="00493C35"/>
    <w:rsid w:val="00493CD1"/>
    <w:rsid w:val="004947B5"/>
    <w:rsid w:val="00494FD6"/>
    <w:rsid w:val="004950FB"/>
    <w:rsid w:val="00495330"/>
    <w:rsid w:val="00495383"/>
    <w:rsid w:val="00495D61"/>
    <w:rsid w:val="00495ED8"/>
    <w:rsid w:val="00495FB3"/>
    <w:rsid w:val="004971DF"/>
    <w:rsid w:val="0049743C"/>
    <w:rsid w:val="004976CB"/>
    <w:rsid w:val="00497728"/>
    <w:rsid w:val="00497965"/>
    <w:rsid w:val="00497C6B"/>
    <w:rsid w:val="004A04B3"/>
    <w:rsid w:val="004A0744"/>
    <w:rsid w:val="004A0C84"/>
    <w:rsid w:val="004A10FF"/>
    <w:rsid w:val="004A11D1"/>
    <w:rsid w:val="004A147E"/>
    <w:rsid w:val="004A15FD"/>
    <w:rsid w:val="004A1D59"/>
    <w:rsid w:val="004A2803"/>
    <w:rsid w:val="004A2D6D"/>
    <w:rsid w:val="004A2E70"/>
    <w:rsid w:val="004A3AB4"/>
    <w:rsid w:val="004A3EC0"/>
    <w:rsid w:val="004A4EDA"/>
    <w:rsid w:val="004A50FD"/>
    <w:rsid w:val="004A58C7"/>
    <w:rsid w:val="004A5B5B"/>
    <w:rsid w:val="004A6CBD"/>
    <w:rsid w:val="004A6DD5"/>
    <w:rsid w:val="004A6FC3"/>
    <w:rsid w:val="004A7EE1"/>
    <w:rsid w:val="004B04C5"/>
    <w:rsid w:val="004B136B"/>
    <w:rsid w:val="004B19C0"/>
    <w:rsid w:val="004B2781"/>
    <w:rsid w:val="004B29D5"/>
    <w:rsid w:val="004B2BA3"/>
    <w:rsid w:val="004B2DC8"/>
    <w:rsid w:val="004B2E47"/>
    <w:rsid w:val="004B3920"/>
    <w:rsid w:val="004B3EF0"/>
    <w:rsid w:val="004B42F0"/>
    <w:rsid w:val="004B453E"/>
    <w:rsid w:val="004B4847"/>
    <w:rsid w:val="004B49AE"/>
    <w:rsid w:val="004B4BCE"/>
    <w:rsid w:val="004B4CC2"/>
    <w:rsid w:val="004B6511"/>
    <w:rsid w:val="004B693D"/>
    <w:rsid w:val="004B6F89"/>
    <w:rsid w:val="004B7297"/>
    <w:rsid w:val="004B7FFC"/>
    <w:rsid w:val="004C0255"/>
    <w:rsid w:val="004C0451"/>
    <w:rsid w:val="004C07F1"/>
    <w:rsid w:val="004C0E88"/>
    <w:rsid w:val="004C17E4"/>
    <w:rsid w:val="004C18C2"/>
    <w:rsid w:val="004C2139"/>
    <w:rsid w:val="004C23D9"/>
    <w:rsid w:val="004C250C"/>
    <w:rsid w:val="004C2537"/>
    <w:rsid w:val="004C297C"/>
    <w:rsid w:val="004C2C17"/>
    <w:rsid w:val="004C30F4"/>
    <w:rsid w:val="004C3616"/>
    <w:rsid w:val="004C395D"/>
    <w:rsid w:val="004C39D4"/>
    <w:rsid w:val="004C4434"/>
    <w:rsid w:val="004C4B1A"/>
    <w:rsid w:val="004C4CF8"/>
    <w:rsid w:val="004C5154"/>
    <w:rsid w:val="004C51C2"/>
    <w:rsid w:val="004C531D"/>
    <w:rsid w:val="004C53A4"/>
    <w:rsid w:val="004C5BBC"/>
    <w:rsid w:val="004D07B5"/>
    <w:rsid w:val="004D0A71"/>
    <w:rsid w:val="004D1169"/>
    <w:rsid w:val="004D172E"/>
    <w:rsid w:val="004D3031"/>
    <w:rsid w:val="004D32E1"/>
    <w:rsid w:val="004D3445"/>
    <w:rsid w:val="004D3B4A"/>
    <w:rsid w:val="004D3D71"/>
    <w:rsid w:val="004D4742"/>
    <w:rsid w:val="004D4ABF"/>
    <w:rsid w:val="004D4B04"/>
    <w:rsid w:val="004D4DBF"/>
    <w:rsid w:val="004D4ECC"/>
    <w:rsid w:val="004D5034"/>
    <w:rsid w:val="004D528C"/>
    <w:rsid w:val="004D561F"/>
    <w:rsid w:val="004D5E18"/>
    <w:rsid w:val="004D63A5"/>
    <w:rsid w:val="004D6512"/>
    <w:rsid w:val="004D655D"/>
    <w:rsid w:val="004D68BB"/>
    <w:rsid w:val="004D6BB3"/>
    <w:rsid w:val="004D70EC"/>
    <w:rsid w:val="004D72EB"/>
    <w:rsid w:val="004D75BD"/>
    <w:rsid w:val="004D75D3"/>
    <w:rsid w:val="004D7657"/>
    <w:rsid w:val="004E0397"/>
    <w:rsid w:val="004E0606"/>
    <w:rsid w:val="004E0789"/>
    <w:rsid w:val="004E1ACE"/>
    <w:rsid w:val="004E1D2F"/>
    <w:rsid w:val="004E1DCA"/>
    <w:rsid w:val="004E1EB8"/>
    <w:rsid w:val="004E20A6"/>
    <w:rsid w:val="004E24F8"/>
    <w:rsid w:val="004E2529"/>
    <w:rsid w:val="004E25A0"/>
    <w:rsid w:val="004E2689"/>
    <w:rsid w:val="004E2AE3"/>
    <w:rsid w:val="004E2C87"/>
    <w:rsid w:val="004E2F73"/>
    <w:rsid w:val="004E2FC5"/>
    <w:rsid w:val="004E31E0"/>
    <w:rsid w:val="004E339F"/>
    <w:rsid w:val="004E36CF"/>
    <w:rsid w:val="004E37D7"/>
    <w:rsid w:val="004E3C9C"/>
    <w:rsid w:val="004E4448"/>
    <w:rsid w:val="004E447A"/>
    <w:rsid w:val="004E49D1"/>
    <w:rsid w:val="004E49F0"/>
    <w:rsid w:val="004E53ED"/>
    <w:rsid w:val="004E5552"/>
    <w:rsid w:val="004E5730"/>
    <w:rsid w:val="004E5FD1"/>
    <w:rsid w:val="004E6818"/>
    <w:rsid w:val="004E68C1"/>
    <w:rsid w:val="004E7AB3"/>
    <w:rsid w:val="004E7C83"/>
    <w:rsid w:val="004E7E5D"/>
    <w:rsid w:val="004F07B1"/>
    <w:rsid w:val="004F0923"/>
    <w:rsid w:val="004F0A99"/>
    <w:rsid w:val="004F0BB2"/>
    <w:rsid w:val="004F0E4D"/>
    <w:rsid w:val="004F13A9"/>
    <w:rsid w:val="004F1469"/>
    <w:rsid w:val="004F159D"/>
    <w:rsid w:val="004F3B9F"/>
    <w:rsid w:val="004F3D6F"/>
    <w:rsid w:val="004F42C4"/>
    <w:rsid w:val="004F4450"/>
    <w:rsid w:val="004F49A8"/>
    <w:rsid w:val="004F4BA4"/>
    <w:rsid w:val="004F510A"/>
    <w:rsid w:val="004F548E"/>
    <w:rsid w:val="004F55AE"/>
    <w:rsid w:val="004F6029"/>
    <w:rsid w:val="004F60A1"/>
    <w:rsid w:val="004F62B3"/>
    <w:rsid w:val="004F7084"/>
    <w:rsid w:val="004F7132"/>
    <w:rsid w:val="004F75BA"/>
    <w:rsid w:val="004F7611"/>
    <w:rsid w:val="004F7FCC"/>
    <w:rsid w:val="00501066"/>
    <w:rsid w:val="00501293"/>
    <w:rsid w:val="005015D7"/>
    <w:rsid w:val="0050182C"/>
    <w:rsid w:val="00501937"/>
    <w:rsid w:val="00501A4A"/>
    <w:rsid w:val="005024B5"/>
    <w:rsid w:val="0050281F"/>
    <w:rsid w:val="00502A27"/>
    <w:rsid w:val="00502FB1"/>
    <w:rsid w:val="00503542"/>
    <w:rsid w:val="005037B2"/>
    <w:rsid w:val="00503E5B"/>
    <w:rsid w:val="00504968"/>
    <w:rsid w:val="005049FC"/>
    <w:rsid w:val="00504A99"/>
    <w:rsid w:val="0050590F"/>
    <w:rsid w:val="00505A1D"/>
    <w:rsid w:val="00505C04"/>
    <w:rsid w:val="00505C1A"/>
    <w:rsid w:val="00505E5C"/>
    <w:rsid w:val="00505FD7"/>
    <w:rsid w:val="005060B8"/>
    <w:rsid w:val="005064E5"/>
    <w:rsid w:val="005071CD"/>
    <w:rsid w:val="0050724A"/>
    <w:rsid w:val="005075E7"/>
    <w:rsid w:val="00507D10"/>
    <w:rsid w:val="00507F36"/>
    <w:rsid w:val="00510155"/>
    <w:rsid w:val="0051073D"/>
    <w:rsid w:val="005108CD"/>
    <w:rsid w:val="00510D48"/>
    <w:rsid w:val="00511700"/>
    <w:rsid w:val="00511A2F"/>
    <w:rsid w:val="00511D61"/>
    <w:rsid w:val="00513301"/>
    <w:rsid w:val="00513347"/>
    <w:rsid w:val="005134A8"/>
    <w:rsid w:val="00513911"/>
    <w:rsid w:val="00513A21"/>
    <w:rsid w:val="00513B77"/>
    <w:rsid w:val="00513EEC"/>
    <w:rsid w:val="005140E5"/>
    <w:rsid w:val="00514C82"/>
    <w:rsid w:val="005151E5"/>
    <w:rsid w:val="0051542F"/>
    <w:rsid w:val="00515843"/>
    <w:rsid w:val="0051591D"/>
    <w:rsid w:val="00515AAD"/>
    <w:rsid w:val="00515FFA"/>
    <w:rsid w:val="0051626B"/>
    <w:rsid w:val="00517CC7"/>
    <w:rsid w:val="00520452"/>
    <w:rsid w:val="005206B8"/>
    <w:rsid w:val="005215A3"/>
    <w:rsid w:val="0052193B"/>
    <w:rsid w:val="00521995"/>
    <w:rsid w:val="005219A3"/>
    <w:rsid w:val="005227AB"/>
    <w:rsid w:val="005227B9"/>
    <w:rsid w:val="00522843"/>
    <w:rsid w:val="00522A26"/>
    <w:rsid w:val="005237C3"/>
    <w:rsid w:val="005239B8"/>
    <w:rsid w:val="0052415E"/>
    <w:rsid w:val="00524747"/>
    <w:rsid w:val="00525045"/>
    <w:rsid w:val="00525213"/>
    <w:rsid w:val="005258F0"/>
    <w:rsid w:val="00525D0F"/>
    <w:rsid w:val="00526E52"/>
    <w:rsid w:val="00527392"/>
    <w:rsid w:val="00527DEB"/>
    <w:rsid w:val="005302F7"/>
    <w:rsid w:val="0053084E"/>
    <w:rsid w:val="00531119"/>
    <w:rsid w:val="005317F5"/>
    <w:rsid w:val="00531BC4"/>
    <w:rsid w:val="00531E07"/>
    <w:rsid w:val="00532EC7"/>
    <w:rsid w:val="0053310B"/>
    <w:rsid w:val="00533373"/>
    <w:rsid w:val="00533F30"/>
    <w:rsid w:val="005345AE"/>
    <w:rsid w:val="00534CAD"/>
    <w:rsid w:val="00534DD4"/>
    <w:rsid w:val="00534E13"/>
    <w:rsid w:val="0053507D"/>
    <w:rsid w:val="00536179"/>
    <w:rsid w:val="00536677"/>
    <w:rsid w:val="00537449"/>
    <w:rsid w:val="005374D2"/>
    <w:rsid w:val="005374EE"/>
    <w:rsid w:val="0053790E"/>
    <w:rsid w:val="00537A8D"/>
    <w:rsid w:val="0054030C"/>
    <w:rsid w:val="00540748"/>
    <w:rsid w:val="00540F4B"/>
    <w:rsid w:val="00540F8A"/>
    <w:rsid w:val="00541460"/>
    <w:rsid w:val="005414D7"/>
    <w:rsid w:val="00541B18"/>
    <w:rsid w:val="00541BBF"/>
    <w:rsid w:val="00541BCE"/>
    <w:rsid w:val="00542458"/>
    <w:rsid w:val="00542BC0"/>
    <w:rsid w:val="00542CB7"/>
    <w:rsid w:val="0054304C"/>
    <w:rsid w:val="005432A2"/>
    <w:rsid w:val="00543794"/>
    <w:rsid w:val="005439E1"/>
    <w:rsid w:val="00543DF7"/>
    <w:rsid w:val="00543E59"/>
    <w:rsid w:val="0054403C"/>
    <w:rsid w:val="00544181"/>
    <w:rsid w:val="005444CD"/>
    <w:rsid w:val="00544E38"/>
    <w:rsid w:val="005456E1"/>
    <w:rsid w:val="005464C3"/>
    <w:rsid w:val="00546FF4"/>
    <w:rsid w:val="005470B4"/>
    <w:rsid w:val="00547CA7"/>
    <w:rsid w:val="005500E2"/>
    <w:rsid w:val="00550665"/>
    <w:rsid w:val="005506E7"/>
    <w:rsid w:val="00550BF5"/>
    <w:rsid w:val="00550D07"/>
    <w:rsid w:val="00551196"/>
    <w:rsid w:val="00551253"/>
    <w:rsid w:val="00551423"/>
    <w:rsid w:val="005521FB"/>
    <w:rsid w:val="005524A9"/>
    <w:rsid w:val="005528B0"/>
    <w:rsid w:val="005528F3"/>
    <w:rsid w:val="00552D33"/>
    <w:rsid w:val="00553114"/>
    <w:rsid w:val="00553E55"/>
    <w:rsid w:val="00554CD6"/>
    <w:rsid w:val="00554E29"/>
    <w:rsid w:val="005552D2"/>
    <w:rsid w:val="00555DFE"/>
    <w:rsid w:val="005566A5"/>
    <w:rsid w:val="00556DEB"/>
    <w:rsid w:val="00556FA4"/>
    <w:rsid w:val="00557002"/>
    <w:rsid w:val="00557C04"/>
    <w:rsid w:val="00557C70"/>
    <w:rsid w:val="00557D8F"/>
    <w:rsid w:val="00560328"/>
    <w:rsid w:val="00560387"/>
    <w:rsid w:val="0056065F"/>
    <w:rsid w:val="00560DD8"/>
    <w:rsid w:val="00560F86"/>
    <w:rsid w:val="00560FDD"/>
    <w:rsid w:val="0056114C"/>
    <w:rsid w:val="00561D45"/>
    <w:rsid w:val="00563103"/>
    <w:rsid w:val="005632B8"/>
    <w:rsid w:val="005641CB"/>
    <w:rsid w:val="00564AE6"/>
    <w:rsid w:val="00564B18"/>
    <w:rsid w:val="00564BE3"/>
    <w:rsid w:val="00564BF8"/>
    <w:rsid w:val="005653BA"/>
    <w:rsid w:val="00565B63"/>
    <w:rsid w:val="00565F02"/>
    <w:rsid w:val="005661D5"/>
    <w:rsid w:val="005664CE"/>
    <w:rsid w:val="00566667"/>
    <w:rsid w:val="00566930"/>
    <w:rsid w:val="00566B5C"/>
    <w:rsid w:val="00566FE3"/>
    <w:rsid w:val="005673A5"/>
    <w:rsid w:val="00570120"/>
    <w:rsid w:val="005702E5"/>
    <w:rsid w:val="00570E71"/>
    <w:rsid w:val="005716AE"/>
    <w:rsid w:val="00571750"/>
    <w:rsid w:val="0057178B"/>
    <w:rsid w:val="00571BF9"/>
    <w:rsid w:val="005721B9"/>
    <w:rsid w:val="005722CB"/>
    <w:rsid w:val="005726E8"/>
    <w:rsid w:val="00572CFB"/>
    <w:rsid w:val="00573C9A"/>
    <w:rsid w:val="00573D4E"/>
    <w:rsid w:val="00573DB6"/>
    <w:rsid w:val="00574145"/>
    <w:rsid w:val="0057465A"/>
    <w:rsid w:val="00574894"/>
    <w:rsid w:val="00574D2A"/>
    <w:rsid w:val="00575256"/>
    <w:rsid w:val="005752E6"/>
    <w:rsid w:val="00575365"/>
    <w:rsid w:val="00575B10"/>
    <w:rsid w:val="00575E91"/>
    <w:rsid w:val="00576040"/>
    <w:rsid w:val="005762A7"/>
    <w:rsid w:val="005769A2"/>
    <w:rsid w:val="0057788C"/>
    <w:rsid w:val="005779F9"/>
    <w:rsid w:val="00577CC5"/>
    <w:rsid w:val="005807CA"/>
    <w:rsid w:val="00580D0C"/>
    <w:rsid w:val="0058178B"/>
    <w:rsid w:val="00581FF9"/>
    <w:rsid w:val="00582783"/>
    <w:rsid w:val="00583169"/>
    <w:rsid w:val="00583EFE"/>
    <w:rsid w:val="00584EBF"/>
    <w:rsid w:val="005851BC"/>
    <w:rsid w:val="00585571"/>
    <w:rsid w:val="00585949"/>
    <w:rsid w:val="00585955"/>
    <w:rsid w:val="00585960"/>
    <w:rsid w:val="00585D43"/>
    <w:rsid w:val="005860A4"/>
    <w:rsid w:val="005861FD"/>
    <w:rsid w:val="0058656D"/>
    <w:rsid w:val="0058666B"/>
    <w:rsid w:val="005867DA"/>
    <w:rsid w:val="0058786D"/>
    <w:rsid w:val="00587AD3"/>
    <w:rsid w:val="0059052A"/>
    <w:rsid w:val="00590FAB"/>
    <w:rsid w:val="005910F1"/>
    <w:rsid w:val="00591528"/>
    <w:rsid w:val="005916F1"/>
    <w:rsid w:val="00591853"/>
    <w:rsid w:val="005919D9"/>
    <w:rsid w:val="00591B56"/>
    <w:rsid w:val="00591BEB"/>
    <w:rsid w:val="0059265F"/>
    <w:rsid w:val="005932BF"/>
    <w:rsid w:val="00593404"/>
    <w:rsid w:val="0059342B"/>
    <w:rsid w:val="00593791"/>
    <w:rsid w:val="00593ABE"/>
    <w:rsid w:val="00593C5A"/>
    <w:rsid w:val="00593D6D"/>
    <w:rsid w:val="00593FC4"/>
    <w:rsid w:val="0059414B"/>
    <w:rsid w:val="00594C90"/>
    <w:rsid w:val="0059543E"/>
    <w:rsid w:val="0059579F"/>
    <w:rsid w:val="00595A35"/>
    <w:rsid w:val="00595AAC"/>
    <w:rsid w:val="00595C8B"/>
    <w:rsid w:val="00595DBB"/>
    <w:rsid w:val="00596084"/>
    <w:rsid w:val="00596286"/>
    <w:rsid w:val="00596419"/>
    <w:rsid w:val="005964D0"/>
    <w:rsid w:val="00596600"/>
    <w:rsid w:val="0059666F"/>
    <w:rsid w:val="00597934"/>
    <w:rsid w:val="00597F1B"/>
    <w:rsid w:val="00597F4C"/>
    <w:rsid w:val="00597FD1"/>
    <w:rsid w:val="005A009D"/>
    <w:rsid w:val="005A05D0"/>
    <w:rsid w:val="005A087D"/>
    <w:rsid w:val="005A0D2C"/>
    <w:rsid w:val="005A12EA"/>
    <w:rsid w:val="005A162A"/>
    <w:rsid w:val="005A18A6"/>
    <w:rsid w:val="005A200E"/>
    <w:rsid w:val="005A2044"/>
    <w:rsid w:val="005A22F0"/>
    <w:rsid w:val="005A2FDD"/>
    <w:rsid w:val="005A4751"/>
    <w:rsid w:val="005A5179"/>
    <w:rsid w:val="005A57B0"/>
    <w:rsid w:val="005A57EE"/>
    <w:rsid w:val="005A5C49"/>
    <w:rsid w:val="005A5DE5"/>
    <w:rsid w:val="005A5F62"/>
    <w:rsid w:val="005A6141"/>
    <w:rsid w:val="005A6F1E"/>
    <w:rsid w:val="005A7101"/>
    <w:rsid w:val="005A76BD"/>
    <w:rsid w:val="005B0A14"/>
    <w:rsid w:val="005B11A7"/>
    <w:rsid w:val="005B11D7"/>
    <w:rsid w:val="005B31C2"/>
    <w:rsid w:val="005B49FF"/>
    <w:rsid w:val="005B4C5B"/>
    <w:rsid w:val="005B50B1"/>
    <w:rsid w:val="005B5674"/>
    <w:rsid w:val="005B5C0C"/>
    <w:rsid w:val="005B5E0E"/>
    <w:rsid w:val="005B6001"/>
    <w:rsid w:val="005B6199"/>
    <w:rsid w:val="005B61EF"/>
    <w:rsid w:val="005B6F4F"/>
    <w:rsid w:val="005B7467"/>
    <w:rsid w:val="005B7B94"/>
    <w:rsid w:val="005B7B99"/>
    <w:rsid w:val="005B7FD2"/>
    <w:rsid w:val="005C02A7"/>
    <w:rsid w:val="005C07AE"/>
    <w:rsid w:val="005C0CB0"/>
    <w:rsid w:val="005C122D"/>
    <w:rsid w:val="005C14A4"/>
    <w:rsid w:val="005C14F4"/>
    <w:rsid w:val="005C1960"/>
    <w:rsid w:val="005C1D43"/>
    <w:rsid w:val="005C2038"/>
    <w:rsid w:val="005C236E"/>
    <w:rsid w:val="005C2C5D"/>
    <w:rsid w:val="005C2CCE"/>
    <w:rsid w:val="005C2EB5"/>
    <w:rsid w:val="005C3697"/>
    <w:rsid w:val="005C388E"/>
    <w:rsid w:val="005C389B"/>
    <w:rsid w:val="005C3D95"/>
    <w:rsid w:val="005C4171"/>
    <w:rsid w:val="005C45BC"/>
    <w:rsid w:val="005C47DC"/>
    <w:rsid w:val="005C483E"/>
    <w:rsid w:val="005C4EAB"/>
    <w:rsid w:val="005C5AD6"/>
    <w:rsid w:val="005C5AF0"/>
    <w:rsid w:val="005C5F2A"/>
    <w:rsid w:val="005C62F3"/>
    <w:rsid w:val="005C67AB"/>
    <w:rsid w:val="005C7258"/>
    <w:rsid w:val="005C747E"/>
    <w:rsid w:val="005C75A2"/>
    <w:rsid w:val="005C773F"/>
    <w:rsid w:val="005C77D9"/>
    <w:rsid w:val="005C7A80"/>
    <w:rsid w:val="005C7B85"/>
    <w:rsid w:val="005C7DB2"/>
    <w:rsid w:val="005D06E3"/>
    <w:rsid w:val="005D0B24"/>
    <w:rsid w:val="005D12F0"/>
    <w:rsid w:val="005D1360"/>
    <w:rsid w:val="005D16EA"/>
    <w:rsid w:val="005D1B3C"/>
    <w:rsid w:val="005D1C07"/>
    <w:rsid w:val="005D1D0E"/>
    <w:rsid w:val="005D2ADF"/>
    <w:rsid w:val="005D47FD"/>
    <w:rsid w:val="005D4843"/>
    <w:rsid w:val="005D4B63"/>
    <w:rsid w:val="005D4C66"/>
    <w:rsid w:val="005D5340"/>
    <w:rsid w:val="005D5B33"/>
    <w:rsid w:val="005D6025"/>
    <w:rsid w:val="005D6AF8"/>
    <w:rsid w:val="005D752E"/>
    <w:rsid w:val="005D77D9"/>
    <w:rsid w:val="005D7D7F"/>
    <w:rsid w:val="005E0300"/>
    <w:rsid w:val="005E03C5"/>
    <w:rsid w:val="005E0C41"/>
    <w:rsid w:val="005E0DE7"/>
    <w:rsid w:val="005E12AB"/>
    <w:rsid w:val="005E1455"/>
    <w:rsid w:val="005E1496"/>
    <w:rsid w:val="005E274E"/>
    <w:rsid w:val="005E3111"/>
    <w:rsid w:val="005E33CF"/>
    <w:rsid w:val="005E3818"/>
    <w:rsid w:val="005E3B9B"/>
    <w:rsid w:val="005E41C8"/>
    <w:rsid w:val="005E4710"/>
    <w:rsid w:val="005E4C79"/>
    <w:rsid w:val="005E5764"/>
    <w:rsid w:val="005E5787"/>
    <w:rsid w:val="005E599B"/>
    <w:rsid w:val="005E6DEA"/>
    <w:rsid w:val="005E72D2"/>
    <w:rsid w:val="005E7446"/>
    <w:rsid w:val="005F065F"/>
    <w:rsid w:val="005F0A65"/>
    <w:rsid w:val="005F13D5"/>
    <w:rsid w:val="005F231B"/>
    <w:rsid w:val="005F2D3B"/>
    <w:rsid w:val="005F3144"/>
    <w:rsid w:val="005F324C"/>
    <w:rsid w:val="005F4342"/>
    <w:rsid w:val="005F44C1"/>
    <w:rsid w:val="005F4A55"/>
    <w:rsid w:val="005F4AEA"/>
    <w:rsid w:val="005F4D28"/>
    <w:rsid w:val="005F4D9F"/>
    <w:rsid w:val="005F5191"/>
    <w:rsid w:val="005F5BA0"/>
    <w:rsid w:val="005F5F13"/>
    <w:rsid w:val="005F64C7"/>
    <w:rsid w:val="005F6546"/>
    <w:rsid w:val="005F6C6C"/>
    <w:rsid w:val="005F6CB4"/>
    <w:rsid w:val="0060035C"/>
    <w:rsid w:val="00600E45"/>
    <w:rsid w:val="00601003"/>
    <w:rsid w:val="00601228"/>
    <w:rsid w:val="00602719"/>
    <w:rsid w:val="00603E2E"/>
    <w:rsid w:val="00604ED5"/>
    <w:rsid w:val="00605F32"/>
    <w:rsid w:val="00606108"/>
    <w:rsid w:val="006062F1"/>
    <w:rsid w:val="006065EF"/>
    <w:rsid w:val="00607E98"/>
    <w:rsid w:val="00610076"/>
    <w:rsid w:val="00610322"/>
    <w:rsid w:val="0061049E"/>
    <w:rsid w:val="0061097C"/>
    <w:rsid w:val="00610DC3"/>
    <w:rsid w:val="00610E3F"/>
    <w:rsid w:val="00611427"/>
    <w:rsid w:val="00611CAB"/>
    <w:rsid w:val="006122C5"/>
    <w:rsid w:val="00612A2B"/>
    <w:rsid w:val="006132D4"/>
    <w:rsid w:val="00613586"/>
    <w:rsid w:val="00614D29"/>
    <w:rsid w:val="00615063"/>
    <w:rsid w:val="0061519C"/>
    <w:rsid w:val="006151A2"/>
    <w:rsid w:val="006153C2"/>
    <w:rsid w:val="00615945"/>
    <w:rsid w:val="00615B05"/>
    <w:rsid w:val="00616436"/>
    <w:rsid w:val="006205E2"/>
    <w:rsid w:val="006209BF"/>
    <w:rsid w:val="00620AFC"/>
    <w:rsid w:val="00620DD9"/>
    <w:rsid w:val="006212DE"/>
    <w:rsid w:val="00622905"/>
    <w:rsid w:val="0062301C"/>
    <w:rsid w:val="00623267"/>
    <w:rsid w:val="006233C1"/>
    <w:rsid w:val="00623759"/>
    <w:rsid w:val="00623BD8"/>
    <w:rsid w:val="00624658"/>
    <w:rsid w:val="006250A6"/>
    <w:rsid w:val="0062556B"/>
    <w:rsid w:val="006256A6"/>
    <w:rsid w:val="00625D31"/>
    <w:rsid w:val="00625DBE"/>
    <w:rsid w:val="00625E3A"/>
    <w:rsid w:val="00626185"/>
    <w:rsid w:val="00626201"/>
    <w:rsid w:val="00626B89"/>
    <w:rsid w:val="00626C18"/>
    <w:rsid w:val="00626D68"/>
    <w:rsid w:val="00627019"/>
    <w:rsid w:val="00627425"/>
    <w:rsid w:val="00627514"/>
    <w:rsid w:val="0062791D"/>
    <w:rsid w:val="00627BAD"/>
    <w:rsid w:val="00627C0B"/>
    <w:rsid w:val="00630B41"/>
    <w:rsid w:val="00631012"/>
    <w:rsid w:val="006310B0"/>
    <w:rsid w:val="006311D8"/>
    <w:rsid w:val="0063166A"/>
    <w:rsid w:val="00631ACA"/>
    <w:rsid w:val="0063204A"/>
    <w:rsid w:val="0063226E"/>
    <w:rsid w:val="00632270"/>
    <w:rsid w:val="00632BDD"/>
    <w:rsid w:val="00632EEA"/>
    <w:rsid w:val="00632FE3"/>
    <w:rsid w:val="00634183"/>
    <w:rsid w:val="006346C8"/>
    <w:rsid w:val="00635405"/>
    <w:rsid w:val="00635BF6"/>
    <w:rsid w:val="00635CAF"/>
    <w:rsid w:val="00636005"/>
    <w:rsid w:val="00636374"/>
    <w:rsid w:val="00636719"/>
    <w:rsid w:val="00636DE2"/>
    <w:rsid w:val="006371B7"/>
    <w:rsid w:val="006371F7"/>
    <w:rsid w:val="00640323"/>
    <w:rsid w:val="00641103"/>
    <w:rsid w:val="00641818"/>
    <w:rsid w:val="00641C05"/>
    <w:rsid w:val="00642E9F"/>
    <w:rsid w:val="00642F03"/>
    <w:rsid w:val="00643083"/>
    <w:rsid w:val="00643445"/>
    <w:rsid w:val="00643779"/>
    <w:rsid w:val="006438B3"/>
    <w:rsid w:val="00644044"/>
    <w:rsid w:val="0064414C"/>
    <w:rsid w:val="00644519"/>
    <w:rsid w:val="006449C4"/>
    <w:rsid w:val="00644E59"/>
    <w:rsid w:val="00645148"/>
    <w:rsid w:val="00645406"/>
    <w:rsid w:val="006455A9"/>
    <w:rsid w:val="00645858"/>
    <w:rsid w:val="00646954"/>
    <w:rsid w:val="00646992"/>
    <w:rsid w:val="00646B84"/>
    <w:rsid w:val="00646FBD"/>
    <w:rsid w:val="00647218"/>
    <w:rsid w:val="0064776B"/>
    <w:rsid w:val="006502D3"/>
    <w:rsid w:val="00650EC7"/>
    <w:rsid w:val="00651512"/>
    <w:rsid w:val="006524EF"/>
    <w:rsid w:val="00652929"/>
    <w:rsid w:val="006530C3"/>
    <w:rsid w:val="006538F4"/>
    <w:rsid w:val="00653B0F"/>
    <w:rsid w:val="00653EC8"/>
    <w:rsid w:val="00653FBE"/>
    <w:rsid w:val="00654E0F"/>
    <w:rsid w:val="00654F47"/>
    <w:rsid w:val="006558FC"/>
    <w:rsid w:val="00655A6E"/>
    <w:rsid w:val="00656069"/>
    <w:rsid w:val="0065619D"/>
    <w:rsid w:val="006563F1"/>
    <w:rsid w:val="00657A55"/>
    <w:rsid w:val="00660548"/>
    <w:rsid w:val="00660F22"/>
    <w:rsid w:val="00661162"/>
    <w:rsid w:val="006616C2"/>
    <w:rsid w:val="006618A8"/>
    <w:rsid w:val="00661DA2"/>
    <w:rsid w:val="00662091"/>
    <w:rsid w:val="006626DF"/>
    <w:rsid w:val="006627DE"/>
    <w:rsid w:val="00662932"/>
    <w:rsid w:val="00662A23"/>
    <w:rsid w:val="00662D96"/>
    <w:rsid w:val="006630F6"/>
    <w:rsid w:val="0066346A"/>
    <w:rsid w:val="00663EF5"/>
    <w:rsid w:val="00663FD3"/>
    <w:rsid w:val="00664078"/>
    <w:rsid w:val="00664A15"/>
    <w:rsid w:val="00664C43"/>
    <w:rsid w:val="00664DB9"/>
    <w:rsid w:val="00665163"/>
    <w:rsid w:val="0066537E"/>
    <w:rsid w:val="006657F5"/>
    <w:rsid w:val="006663FC"/>
    <w:rsid w:val="00666596"/>
    <w:rsid w:val="00666C5D"/>
    <w:rsid w:val="00666D05"/>
    <w:rsid w:val="00666FB4"/>
    <w:rsid w:val="00667867"/>
    <w:rsid w:val="0066795F"/>
    <w:rsid w:val="0067018A"/>
    <w:rsid w:val="0067059B"/>
    <w:rsid w:val="00671244"/>
    <w:rsid w:val="006712C0"/>
    <w:rsid w:val="00671875"/>
    <w:rsid w:val="0067190F"/>
    <w:rsid w:val="00671F9B"/>
    <w:rsid w:val="00672897"/>
    <w:rsid w:val="00672958"/>
    <w:rsid w:val="006729F8"/>
    <w:rsid w:val="00672A0D"/>
    <w:rsid w:val="00672DDC"/>
    <w:rsid w:val="0067314F"/>
    <w:rsid w:val="00673735"/>
    <w:rsid w:val="00674159"/>
    <w:rsid w:val="00675091"/>
    <w:rsid w:val="006755DF"/>
    <w:rsid w:val="006756FF"/>
    <w:rsid w:val="006758DA"/>
    <w:rsid w:val="006759B0"/>
    <w:rsid w:val="00675ADC"/>
    <w:rsid w:val="006760F8"/>
    <w:rsid w:val="00676C33"/>
    <w:rsid w:val="00676E99"/>
    <w:rsid w:val="006770F9"/>
    <w:rsid w:val="00677A80"/>
    <w:rsid w:val="00677BFB"/>
    <w:rsid w:val="00677D4A"/>
    <w:rsid w:val="00677FDE"/>
    <w:rsid w:val="00677FF6"/>
    <w:rsid w:val="006800C8"/>
    <w:rsid w:val="00680AD3"/>
    <w:rsid w:val="00680D7B"/>
    <w:rsid w:val="006822A2"/>
    <w:rsid w:val="00683243"/>
    <w:rsid w:val="00683556"/>
    <w:rsid w:val="006851BB"/>
    <w:rsid w:val="00685A06"/>
    <w:rsid w:val="0068629E"/>
    <w:rsid w:val="006867C6"/>
    <w:rsid w:val="00686A8B"/>
    <w:rsid w:val="00686D00"/>
    <w:rsid w:val="00687527"/>
    <w:rsid w:val="00687DAD"/>
    <w:rsid w:val="00690653"/>
    <w:rsid w:val="00690792"/>
    <w:rsid w:val="0069083D"/>
    <w:rsid w:val="00690E04"/>
    <w:rsid w:val="00690EB5"/>
    <w:rsid w:val="006910B7"/>
    <w:rsid w:val="0069123B"/>
    <w:rsid w:val="00691539"/>
    <w:rsid w:val="006918EA"/>
    <w:rsid w:val="00691947"/>
    <w:rsid w:val="006924CB"/>
    <w:rsid w:val="00692AD9"/>
    <w:rsid w:val="00692C8B"/>
    <w:rsid w:val="00692CA1"/>
    <w:rsid w:val="00692EDE"/>
    <w:rsid w:val="006930EC"/>
    <w:rsid w:val="006931CB"/>
    <w:rsid w:val="0069355E"/>
    <w:rsid w:val="00693AA6"/>
    <w:rsid w:val="00693E1D"/>
    <w:rsid w:val="00694120"/>
    <w:rsid w:val="0069448F"/>
    <w:rsid w:val="006944F8"/>
    <w:rsid w:val="0069483D"/>
    <w:rsid w:val="00694C20"/>
    <w:rsid w:val="00694C86"/>
    <w:rsid w:val="00694E03"/>
    <w:rsid w:val="006954A7"/>
    <w:rsid w:val="00695885"/>
    <w:rsid w:val="00695902"/>
    <w:rsid w:val="00696A62"/>
    <w:rsid w:val="00696B53"/>
    <w:rsid w:val="00696FB1"/>
    <w:rsid w:val="006971F7"/>
    <w:rsid w:val="00697A0B"/>
    <w:rsid w:val="00697B18"/>
    <w:rsid w:val="006A02D1"/>
    <w:rsid w:val="006A1AD9"/>
    <w:rsid w:val="006A1E73"/>
    <w:rsid w:val="006A2120"/>
    <w:rsid w:val="006A2B3B"/>
    <w:rsid w:val="006A2C10"/>
    <w:rsid w:val="006A2DA7"/>
    <w:rsid w:val="006A3718"/>
    <w:rsid w:val="006A39C9"/>
    <w:rsid w:val="006A3FEC"/>
    <w:rsid w:val="006A4363"/>
    <w:rsid w:val="006A44BE"/>
    <w:rsid w:val="006A452E"/>
    <w:rsid w:val="006A477B"/>
    <w:rsid w:val="006A4B37"/>
    <w:rsid w:val="006A4F32"/>
    <w:rsid w:val="006A5421"/>
    <w:rsid w:val="006A62C1"/>
    <w:rsid w:val="006A64CA"/>
    <w:rsid w:val="006A6B71"/>
    <w:rsid w:val="006A6D89"/>
    <w:rsid w:val="006A6F0C"/>
    <w:rsid w:val="006A715D"/>
    <w:rsid w:val="006A7419"/>
    <w:rsid w:val="006A752A"/>
    <w:rsid w:val="006B001D"/>
    <w:rsid w:val="006B012F"/>
    <w:rsid w:val="006B0224"/>
    <w:rsid w:val="006B061B"/>
    <w:rsid w:val="006B0B50"/>
    <w:rsid w:val="006B1087"/>
    <w:rsid w:val="006B117C"/>
    <w:rsid w:val="006B11EE"/>
    <w:rsid w:val="006B13BD"/>
    <w:rsid w:val="006B16CC"/>
    <w:rsid w:val="006B25A7"/>
    <w:rsid w:val="006B3993"/>
    <w:rsid w:val="006B3A92"/>
    <w:rsid w:val="006B4516"/>
    <w:rsid w:val="006B47E5"/>
    <w:rsid w:val="006B4A66"/>
    <w:rsid w:val="006B4C20"/>
    <w:rsid w:val="006B578B"/>
    <w:rsid w:val="006B5F45"/>
    <w:rsid w:val="006B60CB"/>
    <w:rsid w:val="006B7229"/>
    <w:rsid w:val="006C03BF"/>
    <w:rsid w:val="006C0B44"/>
    <w:rsid w:val="006C0B54"/>
    <w:rsid w:val="006C0D34"/>
    <w:rsid w:val="006C115F"/>
    <w:rsid w:val="006C1352"/>
    <w:rsid w:val="006C1426"/>
    <w:rsid w:val="006C1B8F"/>
    <w:rsid w:val="006C2171"/>
    <w:rsid w:val="006C22D3"/>
    <w:rsid w:val="006C283A"/>
    <w:rsid w:val="006C38F2"/>
    <w:rsid w:val="006C3AF8"/>
    <w:rsid w:val="006C3B47"/>
    <w:rsid w:val="006C3E97"/>
    <w:rsid w:val="006C3F13"/>
    <w:rsid w:val="006C41A5"/>
    <w:rsid w:val="006C4640"/>
    <w:rsid w:val="006C4878"/>
    <w:rsid w:val="006C4AF0"/>
    <w:rsid w:val="006C4B22"/>
    <w:rsid w:val="006C4CD9"/>
    <w:rsid w:val="006C509E"/>
    <w:rsid w:val="006C5523"/>
    <w:rsid w:val="006C55EB"/>
    <w:rsid w:val="006C5748"/>
    <w:rsid w:val="006C611E"/>
    <w:rsid w:val="006C6DB8"/>
    <w:rsid w:val="006C6ED7"/>
    <w:rsid w:val="006D012B"/>
    <w:rsid w:val="006D019C"/>
    <w:rsid w:val="006D01A4"/>
    <w:rsid w:val="006D07DB"/>
    <w:rsid w:val="006D0884"/>
    <w:rsid w:val="006D0BE6"/>
    <w:rsid w:val="006D165E"/>
    <w:rsid w:val="006D1EA9"/>
    <w:rsid w:val="006D21CC"/>
    <w:rsid w:val="006D21FE"/>
    <w:rsid w:val="006D2F04"/>
    <w:rsid w:val="006D3D29"/>
    <w:rsid w:val="006D4510"/>
    <w:rsid w:val="006D519E"/>
    <w:rsid w:val="006D523A"/>
    <w:rsid w:val="006D5B49"/>
    <w:rsid w:val="006D62C5"/>
    <w:rsid w:val="006D6373"/>
    <w:rsid w:val="006D6B40"/>
    <w:rsid w:val="006D6DD7"/>
    <w:rsid w:val="006D7337"/>
    <w:rsid w:val="006E05C7"/>
    <w:rsid w:val="006E060D"/>
    <w:rsid w:val="006E0883"/>
    <w:rsid w:val="006E08B8"/>
    <w:rsid w:val="006E09AB"/>
    <w:rsid w:val="006E196D"/>
    <w:rsid w:val="006E199E"/>
    <w:rsid w:val="006E1AA8"/>
    <w:rsid w:val="006E2286"/>
    <w:rsid w:val="006E2493"/>
    <w:rsid w:val="006E270C"/>
    <w:rsid w:val="006E287A"/>
    <w:rsid w:val="006E298A"/>
    <w:rsid w:val="006E2A5D"/>
    <w:rsid w:val="006E2CB8"/>
    <w:rsid w:val="006E2D30"/>
    <w:rsid w:val="006E3623"/>
    <w:rsid w:val="006E3754"/>
    <w:rsid w:val="006E39F4"/>
    <w:rsid w:val="006E4742"/>
    <w:rsid w:val="006E476A"/>
    <w:rsid w:val="006E4AA0"/>
    <w:rsid w:val="006E51D0"/>
    <w:rsid w:val="006E51D7"/>
    <w:rsid w:val="006E5228"/>
    <w:rsid w:val="006E5318"/>
    <w:rsid w:val="006E5463"/>
    <w:rsid w:val="006E6253"/>
    <w:rsid w:val="006E6410"/>
    <w:rsid w:val="006E6705"/>
    <w:rsid w:val="006E6EC2"/>
    <w:rsid w:val="006E7F29"/>
    <w:rsid w:val="006E7FB5"/>
    <w:rsid w:val="006F0280"/>
    <w:rsid w:val="006F0D56"/>
    <w:rsid w:val="006F11D5"/>
    <w:rsid w:val="006F12A5"/>
    <w:rsid w:val="006F178D"/>
    <w:rsid w:val="006F1AE6"/>
    <w:rsid w:val="006F1B00"/>
    <w:rsid w:val="006F2216"/>
    <w:rsid w:val="006F2388"/>
    <w:rsid w:val="006F2806"/>
    <w:rsid w:val="006F29E6"/>
    <w:rsid w:val="006F3129"/>
    <w:rsid w:val="006F3CC4"/>
    <w:rsid w:val="006F47D6"/>
    <w:rsid w:val="006F4903"/>
    <w:rsid w:val="006F4FE3"/>
    <w:rsid w:val="006F5CCA"/>
    <w:rsid w:val="006F6136"/>
    <w:rsid w:val="006F6256"/>
    <w:rsid w:val="006F629E"/>
    <w:rsid w:val="006F672E"/>
    <w:rsid w:val="006F720D"/>
    <w:rsid w:val="006F7787"/>
    <w:rsid w:val="00700086"/>
    <w:rsid w:val="00700433"/>
    <w:rsid w:val="00700975"/>
    <w:rsid w:val="00700E3A"/>
    <w:rsid w:val="00701679"/>
    <w:rsid w:val="0070294D"/>
    <w:rsid w:val="0070361F"/>
    <w:rsid w:val="00703E78"/>
    <w:rsid w:val="007041F2"/>
    <w:rsid w:val="00704656"/>
    <w:rsid w:val="00704A37"/>
    <w:rsid w:val="00704F72"/>
    <w:rsid w:val="00705274"/>
    <w:rsid w:val="00706081"/>
    <w:rsid w:val="007075E0"/>
    <w:rsid w:val="007105DF"/>
    <w:rsid w:val="00710A18"/>
    <w:rsid w:val="00710C78"/>
    <w:rsid w:val="0071100F"/>
    <w:rsid w:val="00711904"/>
    <w:rsid w:val="00711BF4"/>
    <w:rsid w:val="00711C09"/>
    <w:rsid w:val="007123B1"/>
    <w:rsid w:val="00712611"/>
    <w:rsid w:val="00712A10"/>
    <w:rsid w:val="00713156"/>
    <w:rsid w:val="0071442C"/>
    <w:rsid w:val="00714930"/>
    <w:rsid w:val="00714A71"/>
    <w:rsid w:val="00714E5C"/>
    <w:rsid w:val="00715871"/>
    <w:rsid w:val="00715AB6"/>
    <w:rsid w:val="00715E2B"/>
    <w:rsid w:val="0071653C"/>
    <w:rsid w:val="007167BE"/>
    <w:rsid w:val="00716ED6"/>
    <w:rsid w:val="00716F90"/>
    <w:rsid w:val="0071746C"/>
    <w:rsid w:val="007174B7"/>
    <w:rsid w:val="0071767E"/>
    <w:rsid w:val="007203AE"/>
    <w:rsid w:val="0072045E"/>
    <w:rsid w:val="007205DC"/>
    <w:rsid w:val="00721541"/>
    <w:rsid w:val="00721A7E"/>
    <w:rsid w:val="00721CF9"/>
    <w:rsid w:val="00721D81"/>
    <w:rsid w:val="00721FA2"/>
    <w:rsid w:val="00722535"/>
    <w:rsid w:val="007226DA"/>
    <w:rsid w:val="007227DA"/>
    <w:rsid w:val="00722FB5"/>
    <w:rsid w:val="007239F5"/>
    <w:rsid w:val="00723E05"/>
    <w:rsid w:val="007246B6"/>
    <w:rsid w:val="007249FA"/>
    <w:rsid w:val="00724C30"/>
    <w:rsid w:val="0072533F"/>
    <w:rsid w:val="00725A71"/>
    <w:rsid w:val="00725CB6"/>
    <w:rsid w:val="00726401"/>
    <w:rsid w:val="007264D2"/>
    <w:rsid w:val="00726D82"/>
    <w:rsid w:val="00727720"/>
    <w:rsid w:val="007278BE"/>
    <w:rsid w:val="00730284"/>
    <w:rsid w:val="00730401"/>
    <w:rsid w:val="00730980"/>
    <w:rsid w:val="00731005"/>
    <w:rsid w:val="007310BD"/>
    <w:rsid w:val="007319E9"/>
    <w:rsid w:val="00732512"/>
    <w:rsid w:val="007325CC"/>
    <w:rsid w:val="00732A8B"/>
    <w:rsid w:val="00732B08"/>
    <w:rsid w:val="007330E2"/>
    <w:rsid w:val="0073388A"/>
    <w:rsid w:val="007342CB"/>
    <w:rsid w:val="00734689"/>
    <w:rsid w:val="00735075"/>
    <w:rsid w:val="007351AD"/>
    <w:rsid w:val="00735733"/>
    <w:rsid w:val="00735978"/>
    <w:rsid w:val="00735C30"/>
    <w:rsid w:val="00735D11"/>
    <w:rsid w:val="007372BD"/>
    <w:rsid w:val="00737454"/>
    <w:rsid w:val="007375DD"/>
    <w:rsid w:val="0073768F"/>
    <w:rsid w:val="0073789C"/>
    <w:rsid w:val="00737945"/>
    <w:rsid w:val="00737A66"/>
    <w:rsid w:val="00737D74"/>
    <w:rsid w:val="00740E13"/>
    <w:rsid w:val="00741385"/>
    <w:rsid w:val="007418C9"/>
    <w:rsid w:val="00741D81"/>
    <w:rsid w:val="0074245F"/>
    <w:rsid w:val="0074280D"/>
    <w:rsid w:val="007435EF"/>
    <w:rsid w:val="00743639"/>
    <w:rsid w:val="0074457F"/>
    <w:rsid w:val="00744937"/>
    <w:rsid w:val="0074509F"/>
    <w:rsid w:val="0074512A"/>
    <w:rsid w:val="007457C0"/>
    <w:rsid w:val="00745A48"/>
    <w:rsid w:val="00746573"/>
    <w:rsid w:val="00746E1F"/>
    <w:rsid w:val="0074772E"/>
    <w:rsid w:val="00747816"/>
    <w:rsid w:val="00747B9F"/>
    <w:rsid w:val="00747E75"/>
    <w:rsid w:val="0075051E"/>
    <w:rsid w:val="007507BE"/>
    <w:rsid w:val="00750A2D"/>
    <w:rsid w:val="0075101D"/>
    <w:rsid w:val="00751135"/>
    <w:rsid w:val="00751391"/>
    <w:rsid w:val="00752319"/>
    <w:rsid w:val="0075253D"/>
    <w:rsid w:val="00752988"/>
    <w:rsid w:val="00753009"/>
    <w:rsid w:val="00753BCF"/>
    <w:rsid w:val="00753FCA"/>
    <w:rsid w:val="00754418"/>
    <w:rsid w:val="007552B8"/>
    <w:rsid w:val="00755562"/>
    <w:rsid w:val="00755863"/>
    <w:rsid w:val="007559E7"/>
    <w:rsid w:val="007567FD"/>
    <w:rsid w:val="007568AB"/>
    <w:rsid w:val="00756983"/>
    <w:rsid w:val="00757458"/>
    <w:rsid w:val="00757916"/>
    <w:rsid w:val="007615CF"/>
    <w:rsid w:val="0076270D"/>
    <w:rsid w:val="0076272D"/>
    <w:rsid w:val="00762AD5"/>
    <w:rsid w:val="007634D5"/>
    <w:rsid w:val="00763807"/>
    <w:rsid w:val="00764059"/>
    <w:rsid w:val="007640D7"/>
    <w:rsid w:val="00764C9B"/>
    <w:rsid w:val="00765419"/>
    <w:rsid w:val="007661D5"/>
    <w:rsid w:val="0076692E"/>
    <w:rsid w:val="00766CBA"/>
    <w:rsid w:val="00766D48"/>
    <w:rsid w:val="00766FEB"/>
    <w:rsid w:val="0076752B"/>
    <w:rsid w:val="007675B4"/>
    <w:rsid w:val="0076761C"/>
    <w:rsid w:val="00767C65"/>
    <w:rsid w:val="00767C6A"/>
    <w:rsid w:val="0077053C"/>
    <w:rsid w:val="00770672"/>
    <w:rsid w:val="007706B7"/>
    <w:rsid w:val="0077113D"/>
    <w:rsid w:val="00771631"/>
    <w:rsid w:val="00771F05"/>
    <w:rsid w:val="007722B1"/>
    <w:rsid w:val="007723CF"/>
    <w:rsid w:val="007725EB"/>
    <w:rsid w:val="0077273A"/>
    <w:rsid w:val="00772801"/>
    <w:rsid w:val="007729D1"/>
    <w:rsid w:val="00773AF5"/>
    <w:rsid w:val="00775539"/>
    <w:rsid w:val="0077589F"/>
    <w:rsid w:val="0077593C"/>
    <w:rsid w:val="007769A0"/>
    <w:rsid w:val="00776F68"/>
    <w:rsid w:val="00777056"/>
    <w:rsid w:val="00777389"/>
    <w:rsid w:val="007779EF"/>
    <w:rsid w:val="00777BFF"/>
    <w:rsid w:val="00777D58"/>
    <w:rsid w:val="007802FD"/>
    <w:rsid w:val="00780B4D"/>
    <w:rsid w:val="00780DDB"/>
    <w:rsid w:val="007811B3"/>
    <w:rsid w:val="007828D7"/>
    <w:rsid w:val="00782F24"/>
    <w:rsid w:val="007835D5"/>
    <w:rsid w:val="007836A3"/>
    <w:rsid w:val="00783A2B"/>
    <w:rsid w:val="00783F08"/>
    <w:rsid w:val="00784580"/>
    <w:rsid w:val="00784889"/>
    <w:rsid w:val="00785D70"/>
    <w:rsid w:val="00785F90"/>
    <w:rsid w:val="00786BAA"/>
    <w:rsid w:val="00786C09"/>
    <w:rsid w:val="007872EE"/>
    <w:rsid w:val="00787D69"/>
    <w:rsid w:val="00787FBB"/>
    <w:rsid w:val="0079050D"/>
    <w:rsid w:val="00790592"/>
    <w:rsid w:val="00790F74"/>
    <w:rsid w:val="007910A4"/>
    <w:rsid w:val="00791439"/>
    <w:rsid w:val="00791449"/>
    <w:rsid w:val="00791AAF"/>
    <w:rsid w:val="00791B5A"/>
    <w:rsid w:val="00791ED4"/>
    <w:rsid w:val="00791F47"/>
    <w:rsid w:val="00791FAF"/>
    <w:rsid w:val="00792158"/>
    <w:rsid w:val="00792228"/>
    <w:rsid w:val="00792A0E"/>
    <w:rsid w:val="00793592"/>
    <w:rsid w:val="0079380B"/>
    <w:rsid w:val="00793D0B"/>
    <w:rsid w:val="0079464E"/>
    <w:rsid w:val="00794A47"/>
    <w:rsid w:val="00794BD6"/>
    <w:rsid w:val="00794CB6"/>
    <w:rsid w:val="0079523D"/>
    <w:rsid w:val="007952FA"/>
    <w:rsid w:val="00795482"/>
    <w:rsid w:val="00795836"/>
    <w:rsid w:val="00795DD1"/>
    <w:rsid w:val="0079600C"/>
    <w:rsid w:val="007964F3"/>
    <w:rsid w:val="00796558"/>
    <w:rsid w:val="00796C22"/>
    <w:rsid w:val="00796CA7"/>
    <w:rsid w:val="0079724F"/>
    <w:rsid w:val="007975A2"/>
    <w:rsid w:val="00797820"/>
    <w:rsid w:val="007A08A9"/>
    <w:rsid w:val="007A0E1D"/>
    <w:rsid w:val="007A0F75"/>
    <w:rsid w:val="007A2A92"/>
    <w:rsid w:val="007A2D71"/>
    <w:rsid w:val="007A46AA"/>
    <w:rsid w:val="007A4D7D"/>
    <w:rsid w:val="007A4EC3"/>
    <w:rsid w:val="007A4FC6"/>
    <w:rsid w:val="007A595C"/>
    <w:rsid w:val="007A5B05"/>
    <w:rsid w:val="007A5DC6"/>
    <w:rsid w:val="007A64E8"/>
    <w:rsid w:val="007A6CBA"/>
    <w:rsid w:val="007A6D0C"/>
    <w:rsid w:val="007A7240"/>
    <w:rsid w:val="007A78EA"/>
    <w:rsid w:val="007A7FB7"/>
    <w:rsid w:val="007B003B"/>
    <w:rsid w:val="007B07E3"/>
    <w:rsid w:val="007B0CE5"/>
    <w:rsid w:val="007B0F63"/>
    <w:rsid w:val="007B186D"/>
    <w:rsid w:val="007B24BF"/>
    <w:rsid w:val="007B34D7"/>
    <w:rsid w:val="007B3B2F"/>
    <w:rsid w:val="007B5AD3"/>
    <w:rsid w:val="007B5E44"/>
    <w:rsid w:val="007B64FE"/>
    <w:rsid w:val="007B69CD"/>
    <w:rsid w:val="007B758C"/>
    <w:rsid w:val="007C051B"/>
    <w:rsid w:val="007C12F8"/>
    <w:rsid w:val="007C1479"/>
    <w:rsid w:val="007C1801"/>
    <w:rsid w:val="007C1C18"/>
    <w:rsid w:val="007C1E48"/>
    <w:rsid w:val="007C209A"/>
    <w:rsid w:val="007C20D0"/>
    <w:rsid w:val="007C3516"/>
    <w:rsid w:val="007C3995"/>
    <w:rsid w:val="007C464B"/>
    <w:rsid w:val="007C5330"/>
    <w:rsid w:val="007C5785"/>
    <w:rsid w:val="007C5AF2"/>
    <w:rsid w:val="007C5B33"/>
    <w:rsid w:val="007C5D95"/>
    <w:rsid w:val="007C5E25"/>
    <w:rsid w:val="007C7139"/>
    <w:rsid w:val="007C7379"/>
    <w:rsid w:val="007C78D2"/>
    <w:rsid w:val="007D1C43"/>
    <w:rsid w:val="007D1ECE"/>
    <w:rsid w:val="007D2FD6"/>
    <w:rsid w:val="007D32BD"/>
    <w:rsid w:val="007D3AD5"/>
    <w:rsid w:val="007D4280"/>
    <w:rsid w:val="007D4C08"/>
    <w:rsid w:val="007D4D4F"/>
    <w:rsid w:val="007D5032"/>
    <w:rsid w:val="007D510A"/>
    <w:rsid w:val="007D52A7"/>
    <w:rsid w:val="007D6137"/>
    <w:rsid w:val="007D646F"/>
    <w:rsid w:val="007D687A"/>
    <w:rsid w:val="007D690B"/>
    <w:rsid w:val="007D69D3"/>
    <w:rsid w:val="007D6BB3"/>
    <w:rsid w:val="007D70AF"/>
    <w:rsid w:val="007D733B"/>
    <w:rsid w:val="007D7B87"/>
    <w:rsid w:val="007D7F32"/>
    <w:rsid w:val="007E0391"/>
    <w:rsid w:val="007E0950"/>
    <w:rsid w:val="007E0C73"/>
    <w:rsid w:val="007E0E01"/>
    <w:rsid w:val="007E16E2"/>
    <w:rsid w:val="007E19BD"/>
    <w:rsid w:val="007E1ABA"/>
    <w:rsid w:val="007E1B1A"/>
    <w:rsid w:val="007E1FC8"/>
    <w:rsid w:val="007E219E"/>
    <w:rsid w:val="007E21DD"/>
    <w:rsid w:val="007E22D8"/>
    <w:rsid w:val="007E2486"/>
    <w:rsid w:val="007E25C5"/>
    <w:rsid w:val="007E2647"/>
    <w:rsid w:val="007E2C6E"/>
    <w:rsid w:val="007E3CA9"/>
    <w:rsid w:val="007E3D78"/>
    <w:rsid w:val="007E4001"/>
    <w:rsid w:val="007E4948"/>
    <w:rsid w:val="007E52CD"/>
    <w:rsid w:val="007E60A1"/>
    <w:rsid w:val="007E6118"/>
    <w:rsid w:val="007E614C"/>
    <w:rsid w:val="007E67AF"/>
    <w:rsid w:val="007E6976"/>
    <w:rsid w:val="007E6CDE"/>
    <w:rsid w:val="007E6DB0"/>
    <w:rsid w:val="007E6E5E"/>
    <w:rsid w:val="007E722B"/>
    <w:rsid w:val="007E76C0"/>
    <w:rsid w:val="007E7A9E"/>
    <w:rsid w:val="007F02E4"/>
    <w:rsid w:val="007F0596"/>
    <w:rsid w:val="007F11C4"/>
    <w:rsid w:val="007F12FB"/>
    <w:rsid w:val="007F1E27"/>
    <w:rsid w:val="007F295E"/>
    <w:rsid w:val="007F2FE4"/>
    <w:rsid w:val="007F3241"/>
    <w:rsid w:val="007F3467"/>
    <w:rsid w:val="007F34F2"/>
    <w:rsid w:val="007F3675"/>
    <w:rsid w:val="007F38B8"/>
    <w:rsid w:val="007F407C"/>
    <w:rsid w:val="007F417B"/>
    <w:rsid w:val="007F4BEE"/>
    <w:rsid w:val="007F5192"/>
    <w:rsid w:val="007F5267"/>
    <w:rsid w:val="007F52A5"/>
    <w:rsid w:val="007F5A00"/>
    <w:rsid w:val="007F5AAC"/>
    <w:rsid w:val="007F5FEE"/>
    <w:rsid w:val="007F60B7"/>
    <w:rsid w:val="007F705C"/>
    <w:rsid w:val="007F70C2"/>
    <w:rsid w:val="007F7294"/>
    <w:rsid w:val="007F7490"/>
    <w:rsid w:val="007F74AC"/>
    <w:rsid w:val="007F794A"/>
    <w:rsid w:val="007F795F"/>
    <w:rsid w:val="007F796D"/>
    <w:rsid w:val="007F7B1A"/>
    <w:rsid w:val="008005FE"/>
    <w:rsid w:val="0080073E"/>
    <w:rsid w:val="0080094C"/>
    <w:rsid w:val="00800B7D"/>
    <w:rsid w:val="00800F7D"/>
    <w:rsid w:val="00801609"/>
    <w:rsid w:val="0080160C"/>
    <w:rsid w:val="008016B9"/>
    <w:rsid w:val="0080214D"/>
    <w:rsid w:val="00802596"/>
    <w:rsid w:val="00802C37"/>
    <w:rsid w:val="00802F66"/>
    <w:rsid w:val="00802F67"/>
    <w:rsid w:val="008032A2"/>
    <w:rsid w:val="00803534"/>
    <w:rsid w:val="008037C0"/>
    <w:rsid w:val="008037FC"/>
    <w:rsid w:val="008043B0"/>
    <w:rsid w:val="0080506F"/>
    <w:rsid w:val="008050A5"/>
    <w:rsid w:val="00805170"/>
    <w:rsid w:val="00805518"/>
    <w:rsid w:val="008059C0"/>
    <w:rsid w:val="00805DEC"/>
    <w:rsid w:val="00805E92"/>
    <w:rsid w:val="008064E8"/>
    <w:rsid w:val="0080659E"/>
    <w:rsid w:val="008066AC"/>
    <w:rsid w:val="008075F7"/>
    <w:rsid w:val="00807CFE"/>
    <w:rsid w:val="00810177"/>
    <w:rsid w:val="00810E60"/>
    <w:rsid w:val="008114AF"/>
    <w:rsid w:val="00811A29"/>
    <w:rsid w:val="00811BBD"/>
    <w:rsid w:val="00811CD2"/>
    <w:rsid w:val="00811CD7"/>
    <w:rsid w:val="008122AC"/>
    <w:rsid w:val="008122BD"/>
    <w:rsid w:val="0081268E"/>
    <w:rsid w:val="00812CDA"/>
    <w:rsid w:val="008133B1"/>
    <w:rsid w:val="00815435"/>
    <w:rsid w:val="008155DE"/>
    <w:rsid w:val="008166A4"/>
    <w:rsid w:val="00816C2A"/>
    <w:rsid w:val="00816EB1"/>
    <w:rsid w:val="008170A8"/>
    <w:rsid w:val="00817516"/>
    <w:rsid w:val="008179A2"/>
    <w:rsid w:val="00817A10"/>
    <w:rsid w:val="00817E00"/>
    <w:rsid w:val="00820003"/>
    <w:rsid w:val="0082034E"/>
    <w:rsid w:val="0082053D"/>
    <w:rsid w:val="00820E23"/>
    <w:rsid w:val="00820FAE"/>
    <w:rsid w:val="00821886"/>
    <w:rsid w:val="008219D5"/>
    <w:rsid w:val="00821ECF"/>
    <w:rsid w:val="00822176"/>
    <w:rsid w:val="008229AD"/>
    <w:rsid w:val="00822CC3"/>
    <w:rsid w:val="00822F43"/>
    <w:rsid w:val="0082338D"/>
    <w:rsid w:val="0082355C"/>
    <w:rsid w:val="0082382E"/>
    <w:rsid w:val="0082523E"/>
    <w:rsid w:val="00825DB9"/>
    <w:rsid w:val="0082644D"/>
    <w:rsid w:val="00826492"/>
    <w:rsid w:val="00826B69"/>
    <w:rsid w:val="00827428"/>
    <w:rsid w:val="00827834"/>
    <w:rsid w:val="00827C63"/>
    <w:rsid w:val="0083060A"/>
    <w:rsid w:val="00830952"/>
    <w:rsid w:val="0083128D"/>
    <w:rsid w:val="00831547"/>
    <w:rsid w:val="0083174C"/>
    <w:rsid w:val="00831A63"/>
    <w:rsid w:val="0083279B"/>
    <w:rsid w:val="00832998"/>
    <w:rsid w:val="00833274"/>
    <w:rsid w:val="00833531"/>
    <w:rsid w:val="00833E5F"/>
    <w:rsid w:val="0083483B"/>
    <w:rsid w:val="008348AE"/>
    <w:rsid w:val="00834C17"/>
    <w:rsid w:val="00834D65"/>
    <w:rsid w:val="00835212"/>
    <w:rsid w:val="008353EF"/>
    <w:rsid w:val="0083606A"/>
    <w:rsid w:val="008360EE"/>
    <w:rsid w:val="00836114"/>
    <w:rsid w:val="00836A7C"/>
    <w:rsid w:val="00836C17"/>
    <w:rsid w:val="00836E8E"/>
    <w:rsid w:val="00837281"/>
    <w:rsid w:val="008409CC"/>
    <w:rsid w:val="00840E0A"/>
    <w:rsid w:val="00840F94"/>
    <w:rsid w:val="008417DF"/>
    <w:rsid w:val="0084193D"/>
    <w:rsid w:val="00841C52"/>
    <w:rsid w:val="00841D2F"/>
    <w:rsid w:val="0084282F"/>
    <w:rsid w:val="00842E0C"/>
    <w:rsid w:val="00843178"/>
    <w:rsid w:val="0084369D"/>
    <w:rsid w:val="00844FDC"/>
    <w:rsid w:val="00845682"/>
    <w:rsid w:val="00846177"/>
    <w:rsid w:val="00846182"/>
    <w:rsid w:val="00846878"/>
    <w:rsid w:val="00846886"/>
    <w:rsid w:val="00846AB0"/>
    <w:rsid w:val="008476E8"/>
    <w:rsid w:val="00847A1A"/>
    <w:rsid w:val="00847B09"/>
    <w:rsid w:val="00850CC2"/>
    <w:rsid w:val="00850E92"/>
    <w:rsid w:val="00850F69"/>
    <w:rsid w:val="00851354"/>
    <w:rsid w:val="00851380"/>
    <w:rsid w:val="00851F12"/>
    <w:rsid w:val="00852029"/>
    <w:rsid w:val="008525A8"/>
    <w:rsid w:val="00853567"/>
    <w:rsid w:val="00853B67"/>
    <w:rsid w:val="00853D45"/>
    <w:rsid w:val="00854715"/>
    <w:rsid w:val="00854F81"/>
    <w:rsid w:val="00854F8F"/>
    <w:rsid w:val="008550AE"/>
    <w:rsid w:val="008561A3"/>
    <w:rsid w:val="00856BEE"/>
    <w:rsid w:val="00856E7D"/>
    <w:rsid w:val="00856EAB"/>
    <w:rsid w:val="0085752B"/>
    <w:rsid w:val="008578A6"/>
    <w:rsid w:val="00860248"/>
    <w:rsid w:val="00860295"/>
    <w:rsid w:val="008602B9"/>
    <w:rsid w:val="00860B77"/>
    <w:rsid w:val="00860E67"/>
    <w:rsid w:val="00861307"/>
    <w:rsid w:val="008617AD"/>
    <w:rsid w:val="008617F4"/>
    <w:rsid w:val="00861E50"/>
    <w:rsid w:val="00861E64"/>
    <w:rsid w:val="0086219A"/>
    <w:rsid w:val="008627B4"/>
    <w:rsid w:val="00862D27"/>
    <w:rsid w:val="008633B2"/>
    <w:rsid w:val="0086356A"/>
    <w:rsid w:val="00863816"/>
    <w:rsid w:val="00863998"/>
    <w:rsid w:val="00866062"/>
    <w:rsid w:val="0086621F"/>
    <w:rsid w:val="0086638A"/>
    <w:rsid w:val="00866443"/>
    <w:rsid w:val="00866CE1"/>
    <w:rsid w:val="008671A2"/>
    <w:rsid w:val="0086734E"/>
    <w:rsid w:val="008678B0"/>
    <w:rsid w:val="008709BE"/>
    <w:rsid w:val="00870B95"/>
    <w:rsid w:val="00870D96"/>
    <w:rsid w:val="00871703"/>
    <w:rsid w:val="00871C8A"/>
    <w:rsid w:val="00871E53"/>
    <w:rsid w:val="0087222D"/>
    <w:rsid w:val="008722A1"/>
    <w:rsid w:val="0087246D"/>
    <w:rsid w:val="008725CC"/>
    <w:rsid w:val="008725E4"/>
    <w:rsid w:val="008728D5"/>
    <w:rsid w:val="0087340C"/>
    <w:rsid w:val="00873BDE"/>
    <w:rsid w:val="00873D1B"/>
    <w:rsid w:val="00874161"/>
    <w:rsid w:val="008745C8"/>
    <w:rsid w:val="00874C31"/>
    <w:rsid w:val="00875A65"/>
    <w:rsid w:val="00875D8D"/>
    <w:rsid w:val="008763E3"/>
    <w:rsid w:val="00876B6B"/>
    <w:rsid w:val="00877351"/>
    <w:rsid w:val="008779FB"/>
    <w:rsid w:val="00877C9A"/>
    <w:rsid w:val="00877D7E"/>
    <w:rsid w:val="008804EB"/>
    <w:rsid w:val="00880E7E"/>
    <w:rsid w:val="00881317"/>
    <w:rsid w:val="00881ABD"/>
    <w:rsid w:val="00881ACA"/>
    <w:rsid w:val="00881BE9"/>
    <w:rsid w:val="00881F5F"/>
    <w:rsid w:val="00882821"/>
    <w:rsid w:val="008830B2"/>
    <w:rsid w:val="008844B2"/>
    <w:rsid w:val="00884558"/>
    <w:rsid w:val="00884BEF"/>
    <w:rsid w:val="00884D30"/>
    <w:rsid w:val="0088526C"/>
    <w:rsid w:val="00885928"/>
    <w:rsid w:val="00885AB2"/>
    <w:rsid w:val="008866D6"/>
    <w:rsid w:val="00886EC7"/>
    <w:rsid w:val="00887152"/>
    <w:rsid w:val="008872BD"/>
    <w:rsid w:val="00887B9A"/>
    <w:rsid w:val="00887FA1"/>
    <w:rsid w:val="0089074B"/>
    <w:rsid w:val="008907E0"/>
    <w:rsid w:val="00890BFF"/>
    <w:rsid w:val="00890F7B"/>
    <w:rsid w:val="00891485"/>
    <w:rsid w:val="00891931"/>
    <w:rsid w:val="00891B2E"/>
    <w:rsid w:val="00891B34"/>
    <w:rsid w:val="00891CD8"/>
    <w:rsid w:val="00892565"/>
    <w:rsid w:val="00892D53"/>
    <w:rsid w:val="008936CB"/>
    <w:rsid w:val="00893A57"/>
    <w:rsid w:val="00893D3F"/>
    <w:rsid w:val="00893DAD"/>
    <w:rsid w:val="00894073"/>
    <w:rsid w:val="0089407F"/>
    <w:rsid w:val="00895136"/>
    <w:rsid w:val="00895171"/>
    <w:rsid w:val="008958F1"/>
    <w:rsid w:val="008965A6"/>
    <w:rsid w:val="008969B0"/>
    <w:rsid w:val="00897613"/>
    <w:rsid w:val="00897E32"/>
    <w:rsid w:val="00897F63"/>
    <w:rsid w:val="008A04D2"/>
    <w:rsid w:val="008A143E"/>
    <w:rsid w:val="008A196B"/>
    <w:rsid w:val="008A1A40"/>
    <w:rsid w:val="008A1BC1"/>
    <w:rsid w:val="008A2FB3"/>
    <w:rsid w:val="008A318C"/>
    <w:rsid w:val="008A364F"/>
    <w:rsid w:val="008A36B4"/>
    <w:rsid w:val="008A38AE"/>
    <w:rsid w:val="008A3B8B"/>
    <w:rsid w:val="008A47C2"/>
    <w:rsid w:val="008A4BDF"/>
    <w:rsid w:val="008A53FA"/>
    <w:rsid w:val="008A5BF6"/>
    <w:rsid w:val="008A6280"/>
    <w:rsid w:val="008A6D34"/>
    <w:rsid w:val="008A7830"/>
    <w:rsid w:val="008A7999"/>
    <w:rsid w:val="008B00E3"/>
    <w:rsid w:val="008B049D"/>
    <w:rsid w:val="008B0760"/>
    <w:rsid w:val="008B0892"/>
    <w:rsid w:val="008B0D7E"/>
    <w:rsid w:val="008B1AE9"/>
    <w:rsid w:val="008B1F3B"/>
    <w:rsid w:val="008B233A"/>
    <w:rsid w:val="008B252F"/>
    <w:rsid w:val="008B2820"/>
    <w:rsid w:val="008B2D08"/>
    <w:rsid w:val="008B32C5"/>
    <w:rsid w:val="008B34F3"/>
    <w:rsid w:val="008B3800"/>
    <w:rsid w:val="008B3A95"/>
    <w:rsid w:val="008B3D85"/>
    <w:rsid w:val="008B3EE0"/>
    <w:rsid w:val="008B3FF8"/>
    <w:rsid w:val="008B418D"/>
    <w:rsid w:val="008B4F44"/>
    <w:rsid w:val="008B4F69"/>
    <w:rsid w:val="008B5484"/>
    <w:rsid w:val="008B5948"/>
    <w:rsid w:val="008B6114"/>
    <w:rsid w:val="008B7062"/>
    <w:rsid w:val="008B71D7"/>
    <w:rsid w:val="008B7406"/>
    <w:rsid w:val="008B7851"/>
    <w:rsid w:val="008B7B18"/>
    <w:rsid w:val="008B7B36"/>
    <w:rsid w:val="008C0E08"/>
    <w:rsid w:val="008C1BA7"/>
    <w:rsid w:val="008C1BF9"/>
    <w:rsid w:val="008C1F01"/>
    <w:rsid w:val="008C20BD"/>
    <w:rsid w:val="008C2283"/>
    <w:rsid w:val="008C28C5"/>
    <w:rsid w:val="008C29A0"/>
    <w:rsid w:val="008C2AD7"/>
    <w:rsid w:val="008C32D7"/>
    <w:rsid w:val="008C3574"/>
    <w:rsid w:val="008C398B"/>
    <w:rsid w:val="008C4F6E"/>
    <w:rsid w:val="008C4FD8"/>
    <w:rsid w:val="008C5707"/>
    <w:rsid w:val="008C5D93"/>
    <w:rsid w:val="008C6065"/>
    <w:rsid w:val="008C7106"/>
    <w:rsid w:val="008C72FA"/>
    <w:rsid w:val="008C752E"/>
    <w:rsid w:val="008C7807"/>
    <w:rsid w:val="008C7D73"/>
    <w:rsid w:val="008C7E42"/>
    <w:rsid w:val="008D0036"/>
    <w:rsid w:val="008D12F6"/>
    <w:rsid w:val="008D1362"/>
    <w:rsid w:val="008D15C8"/>
    <w:rsid w:val="008D1E3F"/>
    <w:rsid w:val="008D201F"/>
    <w:rsid w:val="008D21A7"/>
    <w:rsid w:val="008D26FD"/>
    <w:rsid w:val="008D2C56"/>
    <w:rsid w:val="008D332F"/>
    <w:rsid w:val="008D3527"/>
    <w:rsid w:val="008D5BB7"/>
    <w:rsid w:val="008D690D"/>
    <w:rsid w:val="008D6A26"/>
    <w:rsid w:val="008D6B7D"/>
    <w:rsid w:val="008D6F46"/>
    <w:rsid w:val="008D707A"/>
    <w:rsid w:val="008D7266"/>
    <w:rsid w:val="008D737A"/>
    <w:rsid w:val="008D759E"/>
    <w:rsid w:val="008E03B7"/>
    <w:rsid w:val="008E0744"/>
    <w:rsid w:val="008E0A84"/>
    <w:rsid w:val="008E0AF8"/>
    <w:rsid w:val="008E0C1B"/>
    <w:rsid w:val="008E10AB"/>
    <w:rsid w:val="008E174D"/>
    <w:rsid w:val="008E1A02"/>
    <w:rsid w:val="008E1CA6"/>
    <w:rsid w:val="008E1FB7"/>
    <w:rsid w:val="008E2827"/>
    <w:rsid w:val="008E44EA"/>
    <w:rsid w:val="008E45D1"/>
    <w:rsid w:val="008E49B4"/>
    <w:rsid w:val="008E59C0"/>
    <w:rsid w:val="008E5F77"/>
    <w:rsid w:val="008E624B"/>
    <w:rsid w:val="008E68D7"/>
    <w:rsid w:val="008E6B77"/>
    <w:rsid w:val="008E7246"/>
    <w:rsid w:val="008E7683"/>
    <w:rsid w:val="008E7E63"/>
    <w:rsid w:val="008E7F40"/>
    <w:rsid w:val="008F02C9"/>
    <w:rsid w:val="008F02DB"/>
    <w:rsid w:val="008F0639"/>
    <w:rsid w:val="008F077C"/>
    <w:rsid w:val="008F0D13"/>
    <w:rsid w:val="008F0D80"/>
    <w:rsid w:val="008F0E63"/>
    <w:rsid w:val="008F119B"/>
    <w:rsid w:val="008F1241"/>
    <w:rsid w:val="008F13C8"/>
    <w:rsid w:val="008F1DCA"/>
    <w:rsid w:val="008F1EC2"/>
    <w:rsid w:val="008F1F77"/>
    <w:rsid w:val="008F2F6C"/>
    <w:rsid w:val="008F344E"/>
    <w:rsid w:val="008F38D4"/>
    <w:rsid w:val="008F3DDF"/>
    <w:rsid w:val="008F4327"/>
    <w:rsid w:val="008F498E"/>
    <w:rsid w:val="008F4EA9"/>
    <w:rsid w:val="008F551E"/>
    <w:rsid w:val="008F59B8"/>
    <w:rsid w:val="008F5A3B"/>
    <w:rsid w:val="008F6203"/>
    <w:rsid w:val="008F6A00"/>
    <w:rsid w:val="008F7070"/>
    <w:rsid w:val="008F72F8"/>
    <w:rsid w:val="008F7307"/>
    <w:rsid w:val="008F78B4"/>
    <w:rsid w:val="00900129"/>
    <w:rsid w:val="00900E4E"/>
    <w:rsid w:val="00900F75"/>
    <w:rsid w:val="0090112C"/>
    <w:rsid w:val="009012FC"/>
    <w:rsid w:val="0090145F"/>
    <w:rsid w:val="00901F83"/>
    <w:rsid w:val="009020A9"/>
    <w:rsid w:val="00902253"/>
    <w:rsid w:val="0090225C"/>
    <w:rsid w:val="009024FF"/>
    <w:rsid w:val="009025EC"/>
    <w:rsid w:val="009027EE"/>
    <w:rsid w:val="00902905"/>
    <w:rsid w:val="00902D88"/>
    <w:rsid w:val="009030E5"/>
    <w:rsid w:val="00903457"/>
    <w:rsid w:val="009034CE"/>
    <w:rsid w:val="009044F6"/>
    <w:rsid w:val="00904686"/>
    <w:rsid w:val="00904688"/>
    <w:rsid w:val="00904D92"/>
    <w:rsid w:val="00904E97"/>
    <w:rsid w:val="0090562F"/>
    <w:rsid w:val="00906697"/>
    <w:rsid w:val="009066C2"/>
    <w:rsid w:val="00906C6B"/>
    <w:rsid w:val="009073D7"/>
    <w:rsid w:val="00907BE5"/>
    <w:rsid w:val="00907CA3"/>
    <w:rsid w:val="00911800"/>
    <w:rsid w:val="00911B95"/>
    <w:rsid w:val="009122FD"/>
    <w:rsid w:val="00912900"/>
    <w:rsid w:val="0091309B"/>
    <w:rsid w:val="009136B1"/>
    <w:rsid w:val="009145E3"/>
    <w:rsid w:val="00914797"/>
    <w:rsid w:val="0091494A"/>
    <w:rsid w:val="009149F5"/>
    <w:rsid w:val="0091532B"/>
    <w:rsid w:val="009155A1"/>
    <w:rsid w:val="009161B1"/>
    <w:rsid w:val="00916D7B"/>
    <w:rsid w:val="00916FA7"/>
    <w:rsid w:val="0091723B"/>
    <w:rsid w:val="00917754"/>
    <w:rsid w:val="00920837"/>
    <w:rsid w:val="00920DC0"/>
    <w:rsid w:val="00921011"/>
    <w:rsid w:val="009214DA"/>
    <w:rsid w:val="00921962"/>
    <w:rsid w:val="00921DD6"/>
    <w:rsid w:val="009225B4"/>
    <w:rsid w:val="009225C8"/>
    <w:rsid w:val="00922BF9"/>
    <w:rsid w:val="0092326C"/>
    <w:rsid w:val="009234E5"/>
    <w:rsid w:val="00923954"/>
    <w:rsid w:val="00923E8D"/>
    <w:rsid w:val="00925D48"/>
    <w:rsid w:val="00925DE9"/>
    <w:rsid w:val="009269F0"/>
    <w:rsid w:val="00926CCC"/>
    <w:rsid w:val="00927097"/>
    <w:rsid w:val="00927825"/>
    <w:rsid w:val="00927CAE"/>
    <w:rsid w:val="00930634"/>
    <w:rsid w:val="0093095D"/>
    <w:rsid w:val="00930A89"/>
    <w:rsid w:val="00931022"/>
    <w:rsid w:val="0093152D"/>
    <w:rsid w:val="00931851"/>
    <w:rsid w:val="009318DE"/>
    <w:rsid w:val="00931E6E"/>
    <w:rsid w:val="00931FE9"/>
    <w:rsid w:val="0093223E"/>
    <w:rsid w:val="00932255"/>
    <w:rsid w:val="00932432"/>
    <w:rsid w:val="00932697"/>
    <w:rsid w:val="00932791"/>
    <w:rsid w:val="00932FF7"/>
    <w:rsid w:val="009330C8"/>
    <w:rsid w:val="009335A1"/>
    <w:rsid w:val="0093384E"/>
    <w:rsid w:val="009338EF"/>
    <w:rsid w:val="00933D0A"/>
    <w:rsid w:val="00934379"/>
    <w:rsid w:val="009344D2"/>
    <w:rsid w:val="00934513"/>
    <w:rsid w:val="00934C7D"/>
    <w:rsid w:val="00935058"/>
    <w:rsid w:val="00935453"/>
    <w:rsid w:val="00935A54"/>
    <w:rsid w:val="00935B9F"/>
    <w:rsid w:val="00936100"/>
    <w:rsid w:val="0093628A"/>
    <w:rsid w:val="00936A63"/>
    <w:rsid w:val="00937301"/>
    <w:rsid w:val="009378CE"/>
    <w:rsid w:val="009401B9"/>
    <w:rsid w:val="009403B7"/>
    <w:rsid w:val="0094040F"/>
    <w:rsid w:val="00940DF3"/>
    <w:rsid w:val="009414AA"/>
    <w:rsid w:val="00941FE4"/>
    <w:rsid w:val="00942343"/>
    <w:rsid w:val="00942765"/>
    <w:rsid w:val="00942CB4"/>
    <w:rsid w:val="00942CEF"/>
    <w:rsid w:val="00943447"/>
    <w:rsid w:val="00943575"/>
    <w:rsid w:val="009436C4"/>
    <w:rsid w:val="0094391D"/>
    <w:rsid w:val="00943E02"/>
    <w:rsid w:val="00943F1D"/>
    <w:rsid w:val="00943FC4"/>
    <w:rsid w:val="0094476E"/>
    <w:rsid w:val="009447A3"/>
    <w:rsid w:val="009448E9"/>
    <w:rsid w:val="00944BCA"/>
    <w:rsid w:val="0094503D"/>
    <w:rsid w:val="00945337"/>
    <w:rsid w:val="00945844"/>
    <w:rsid w:val="00945951"/>
    <w:rsid w:val="00945BF3"/>
    <w:rsid w:val="00945C2D"/>
    <w:rsid w:val="00945C4F"/>
    <w:rsid w:val="00945E2A"/>
    <w:rsid w:val="009462C2"/>
    <w:rsid w:val="00946602"/>
    <w:rsid w:val="009466E2"/>
    <w:rsid w:val="00946E34"/>
    <w:rsid w:val="00946F58"/>
    <w:rsid w:val="00947055"/>
    <w:rsid w:val="009473B2"/>
    <w:rsid w:val="009479C5"/>
    <w:rsid w:val="00947E62"/>
    <w:rsid w:val="00947FF9"/>
    <w:rsid w:val="00950048"/>
    <w:rsid w:val="00950516"/>
    <w:rsid w:val="009507DC"/>
    <w:rsid w:val="00950C6C"/>
    <w:rsid w:val="00950F2B"/>
    <w:rsid w:val="00951C6A"/>
    <w:rsid w:val="00951E32"/>
    <w:rsid w:val="009531FC"/>
    <w:rsid w:val="0095337F"/>
    <w:rsid w:val="009535EF"/>
    <w:rsid w:val="00953915"/>
    <w:rsid w:val="00953ACB"/>
    <w:rsid w:val="00953B7F"/>
    <w:rsid w:val="0095424F"/>
    <w:rsid w:val="0095489D"/>
    <w:rsid w:val="0095495B"/>
    <w:rsid w:val="00954B9F"/>
    <w:rsid w:val="0095525E"/>
    <w:rsid w:val="0095562C"/>
    <w:rsid w:val="009556C6"/>
    <w:rsid w:val="009568D1"/>
    <w:rsid w:val="00956C01"/>
    <w:rsid w:val="00957012"/>
    <w:rsid w:val="00957121"/>
    <w:rsid w:val="0095729D"/>
    <w:rsid w:val="00957678"/>
    <w:rsid w:val="009576EA"/>
    <w:rsid w:val="00957FD1"/>
    <w:rsid w:val="009600B9"/>
    <w:rsid w:val="0096183E"/>
    <w:rsid w:val="00961961"/>
    <w:rsid w:val="009626E3"/>
    <w:rsid w:val="0096270B"/>
    <w:rsid w:val="009629FE"/>
    <w:rsid w:val="00963107"/>
    <w:rsid w:val="0096319B"/>
    <w:rsid w:val="00963D87"/>
    <w:rsid w:val="00963F79"/>
    <w:rsid w:val="0096403E"/>
    <w:rsid w:val="0096436A"/>
    <w:rsid w:val="009645EE"/>
    <w:rsid w:val="009651D5"/>
    <w:rsid w:val="0096531E"/>
    <w:rsid w:val="00965BD7"/>
    <w:rsid w:val="009665B7"/>
    <w:rsid w:val="00967231"/>
    <w:rsid w:val="009674DF"/>
    <w:rsid w:val="0096777A"/>
    <w:rsid w:val="00967D8C"/>
    <w:rsid w:val="00970674"/>
    <w:rsid w:val="00971A6F"/>
    <w:rsid w:val="00971CB3"/>
    <w:rsid w:val="00971CD1"/>
    <w:rsid w:val="00971FE1"/>
    <w:rsid w:val="00972263"/>
    <w:rsid w:val="009724FF"/>
    <w:rsid w:val="00972D59"/>
    <w:rsid w:val="00973AAA"/>
    <w:rsid w:val="0097497C"/>
    <w:rsid w:val="00974C81"/>
    <w:rsid w:val="00974FAD"/>
    <w:rsid w:val="00975795"/>
    <w:rsid w:val="009757C8"/>
    <w:rsid w:val="0097629F"/>
    <w:rsid w:val="009765B2"/>
    <w:rsid w:val="009766EF"/>
    <w:rsid w:val="00976C92"/>
    <w:rsid w:val="0097708A"/>
    <w:rsid w:val="00977360"/>
    <w:rsid w:val="0097747E"/>
    <w:rsid w:val="0097774C"/>
    <w:rsid w:val="009777A9"/>
    <w:rsid w:val="009778EC"/>
    <w:rsid w:val="00977A1D"/>
    <w:rsid w:val="009806CA"/>
    <w:rsid w:val="00980DFA"/>
    <w:rsid w:val="009814B3"/>
    <w:rsid w:val="0098181D"/>
    <w:rsid w:val="00981DF5"/>
    <w:rsid w:val="00982106"/>
    <w:rsid w:val="009824AB"/>
    <w:rsid w:val="009827BC"/>
    <w:rsid w:val="00982959"/>
    <w:rsid w:val="00982A09"/>
    <w:rsid w:val="00982C80"/>
    <w:rsid w:val="00983378"/>
    <w:rsid w:val="00983505"/>
    <w:rsid w:val="00983982"/>
    <w:rsid w:val="009841FD"/>
    <w:rsid w:val="0098420F"/>
    <w:rsid w:val="009842E8"/>
    <w:rsid w:val="00984C3E"/>
    <w:rsid w:val="00984C97"/>
    <w:rsid w:val="00984F89"/>
    <w:rsid w:val="009850A2"/>
    <w:rsid w:val="0098689B"/>
    <w:rsid w:val="00986D7B"/>
    <w:rsid w:val="00986E33"/>
    <w:rsid w:val="00986F43"/>
    <w:rsid w:val="009870C9"/>
    <w:rsid w:val="009872FD"/>
    <w:rsid w:val="009876C4"/>
    <w:rsid w:val="0098786A"/>
    <w:rsid w:val="00987C07"/>
    <w:rsid w:val="009900E6"/>
    <w:rsid w:val="0099050D"/>
    <w:rsid w:val="00990B46"/>
    <w:rsid w:val="00990DDC"/>
    <w:rsid w:val="009912C1"/>
    <w:rsid w:val="00991A08"/>
    <w:rsid w:val="00991BEE"/>
    <w:rsid w:val="00992CCB"/>
    <w:rsid w:val="00992DC5"/>
    <w:rsid w:val="0099339B"/>
    <w:rsid w:val="009934CB"/>
    <w:rsid w:val="009936E4"/>
    <w:rsid w:val="00993CA0"/>
    <w:rsid w:val="00993FD0"/>
    <w:rsid w:val="00994027"/>
    <w:rsid w:val="00994876"/>
    <w:rsid w:val="0099496D"/>
    <w:rsid w:val="009958F4"/>
    <w:rsid w:val="00996286"/>
    <w:rsid w:val="009965B0"/>
    <w:rsid w:val="00996A2B"/>
    <w:rsid w:val="00996D60"/>
    <w:rsid w:val="00996F94"/>
    <w:rsid w:val="00997219"/>
    <w:rsid w:val="00997534"/>
    <w:rsid w:val="009A0664"/>
    <w:rsid w:val="009A128F"/>
    <w:rsid w:val="009A25ED"/>
    <w:rsid w:val="009A2618"/>
    <w:rsid w:val="009A277A"/>
    <w:rsid w:val="009A312E"/>
    <w:rsid w:val="009A3247"/>
    <w:rsid w:val="009A379B"/>
    <w:rsid w:val="009A37E3"/>
    <w:rsid w:val="009A3DE3"/>
    <w:rsid w:val="009A41AA"/>
    <w:rsid w:val="009A4682"/>
    <w:rsid w:val="009A47B0"/>
    <w:rsid w:val="009A4DD0"/>
    <w:rsid w:val="009A4EB7"/>
    <w:rsid w:val="009A5094"/>
    <w:rsid w:val="009A55D8"/>
    <w:rsid w:val="009A5E9B"/>
    <w:rsid w:val="009A6211"/>
    <w:rsid w:val="009A6501"/>
    <w:rsid w:val="009A75ED"/>
    <w:rsid w:val="009A76BA"/>
    <w:rsid w:val="009A7DA1"/>
    <w:rsid w:val="009A7FA0"/>
    <w:rsid w:val="009B045D"/>
    <w:rsid w:val="009B0470"/>
    <w:rsid w:val="009B060B"/>
    <w:rsid w:val="009B0836"/>
    <w:rsid w:val="009B08FC"/>
    <w:rsid w:val="009B0AC7"/>
    <w:rsid w:val="009B0B96"/>
    <w:rsid w:val="009B0EA4"/>
    <w:rsid w:val="009B0FE3"/>
    <w:rsid w:val="009B1179"/>
    <w:rsid w:val="009B1468"/>
    <w:rsid w:val="009B16C8"/>
    <w:rsid w:val="009B1BAD"/>
    <w:rsid w:val="009B1D2B"/>
    <w:rsid w:val="009B2272"/>
    <w:rsid w:val="009B239E"/>
    <w:rsid w:val="009B263A"/>
    <w:rsid w:val="009B299F"/>
    <w:rsid w:val="009B2DDF"/>
    <w:rsid w:val="009B360A"/>
    <w:rsid w:val="009B3844"/>
    <w:rsid w:val="009B3AF9"/>
    <w:rsid w:val="009B3FDE"/>
    <w:rsid w:val="009B490E"/>
    <w:rsid w:val="009B4E8C"/>
    <w:rsid w:val="009B5055"/>
    <w:rsid w:val="009B5075"/>
    <w:rsid w:val="009B5AD7"/>
    <w:rsid w:val="009B5DF1"/>
    <w:rsid w:val="009B5E18"/>
    <w:rsid w:val="009B6022"/>
    <w:rsid w:val="009B60D5"/>
    <w:rsid w:val="009B7AC6"/>
    <w:rsid w:val="009B7C7A"/>
    <w:rsid w:val="009C0211"/>
    <w:rsid w:val="009C02C8"/>
    <w:rsid w:val="009C036B"/>
    <w:rsid w:val="009C0480"/>
    <w:rsid w:val="009C0A8C"/>
    <w:rsid w:val="009C0D26"/>
    <w:rsid w:val="009C0FB1"/>
    <w:rsid w:val="009C1022"/>
    <w:rsid w:val="009C1521"/>
    <w:rsid w:val="009C1973"/>
    <w:rsid w:val="009C22A4"/>
    <w:rsid w:val="009C2CD1"/>
    <w:rsid w:val="009C346C"/>
    <w:rsid w:val="009C41D9"/>
    <w:rsid w:val="009C4A97"/>
    <w:rsid w:val="009C53FA"/>
    <w:rsid w:val="009C5700"/>
    <w:rsid w:val="009C5A8D"/>
    <w:rsid w:val="009C5CA2"/>
    <w:rsid w:val="009C68A8"/>
    <w:rsid w:val="009C6A14"/>
    <w:rsid w:val="009C6A33"/>
    <w:rsid w:val="009C6BB7"/>
    <w:rsid w:val="009C7363"/>
    <w:rsid w:val="009C74BB"/>
    <w:rsid w:val="009C7A9B"/>
    <w:rsid w:val="009C7B67"/>
    <w:rsid w:val="009C7C9E"/>
    <w:rsid w:val="009C7E7C"/>
    <w:rsid w:val="009C7EBA"/>
    <w:rsid w:val="009C7EDD"/>
    <w:rsid w:val="009D003F"/>
    <w:rsid w:val="009D0747"/>
    <w:rsid w:val="009D0FDF"/>
    <w:rsid w:val="009D166B"/>
    <w:rsid w:val="009D1718"/>
    <w:rsid w:val="009D1AED"/>
    <w:rsid w:val="009D1CAF"/>
    <w:rsid w:val="009D1D38"/>
    <w:rsid w:val="009D21C6"/>
    <w:rsid w:val="009D2556"/>
    <w:rsid w:val="009D2D47"/>
    <w:rsid w:val="009D42DB"/>
    <w:rsid w:val="009D46DA"/>
    <w:rsid w:val="009D50C8"/>
    <w:rsid w:val="009D5620"/>
    <w:rsid w:val="009D585C"/>
    <w:rsid w:val="009D5E26"/>
    <w:rsid w:val="009D60D8"/>
    <w:rsid w:val="009D60FE"/>
    <w:rsid w:val="009D6988"/>
    <w:rsid w:val="009D714F"/>
    <w:rsid w:val="009D7410"/>
    <w:rsid w:val="009D798A"/>
    <w:rsid w:val="009E0241"/>
    <w:rsid w:val="009E028C"/>
    <w:rsid w:val="009E0516"/>
    <w:rsid w:val="009E1907"/>
    <w:rsid w:val="009E195D"/>
    <w:rsid w:val="009E1EF5"/>
    <w:rsid w:val="009E2552"/>
    <w:rsid w:val="009E26D7"/>
    <w:rsid w:val="009E28C8"/>
    <w:rsid w:val="009E3217"/>
    <w:rsid w:val="009E328E"/>
    <w:rsid w:val="009E38A7"/>
    <w:rsid w:val="009E3BB9"/>
    <w:rsid w:val="009E3D61"/>
    <w:rsid w:val="009E4731"/>
    <w:rsid w:val="009E4B2B"/>
    <w:rsid w:val="009E4D12"/>
    <w:rsid w:val="009E5289"/>
    <w:rsid w:val="009E5AA6"/>
    <w:rsid w:val="009E5C40"/>
    <w:rsid w:val="009E5D29"/>
    <w:rsid w:val="009E6556"/>
    <w:rsid w:val="009E66FF"/>
    <w:rsid w:val="009E6A62"/>
    <w:rsid w:val="009E6A95"/>
    <w:rsid w:val="009E7391"/>
    <w:rsid w:val="009E7432"/>
    <w:rsid w:val="009E7441"/>
    <w:rsid w:val="009E75E6"/>
    <w:rsid w:val="009E7B9E"/>
    <w:rsid w:val="009F00C9"/>
    <w:rsid w:val="009F0823"/>
    <w:rsid w:val="009F14D3"/>
    <w:rsid w:val="009F15D3"/>
    <w:rsid w:val="009F1801"/>
    <w:rsid w:val="009F24B9"/>
    <w:rsid w:val="009F2929"/>
    <w:rsid w:val="009F3287"/>
    <w:rsid w:val="009F32AD"/>
    <w:rsid w:val="009F38A6"/>
    <w:rsid w:val="009F3DB0"/>
    <w:rsid w:val="009F56D0"/>
    <w:rsid w:val="009F5745"/>
    <w:rsid w:val="009F5C6F"/>
    <w:rsid w:val="009F611F"/>
    <w:rsid w:val="009F6EEF"/>
    <w:rsid w:val="009F732C"/>
    <w:rsid w:val="009F78A8"/>
    <w:rsid w:val="009F7A1D"/>
    <w:rsid w:val="009F7C47"/>
    <w:rsid w:val="009F7D39"/>
    <w:rsid w:val="00A00191"/>
    <w:rsid w:val="00A00D1F"/>
    <w:rsid w:val="00A00D34"/>
    <w:rsid w:val="00A01B98"/>
    <w:rsid w:val="00A01C94"/>
    <w:rsid w:val="00A020D1"/>
    <w:rsid w:val="00A020F1"/>
    <w:rsid w:val="00A027C2"/>
    <w:rsid w:val="00A02820"/>
    <w:rsid w:val="00A02AF2"/>
    <w:rsid w:val="00A02B29"/>
    <w:rsid w:val="00A02B38"/>
    <w:rsid w:val="00A0328E"/>
    <w:rsid w:val="00A03508"/>
    <w:rsid w:val="00A0350B"/>
    <w:rsid w:val="00A04272"/>
    <w:rsid w:val="00A04544"/>
    <w:rsid w:val="00A04609"/>
    <w:rsid w:val="00A04AEA"/>
    <w:rsid w:val="00A04CE1"/>
    <w:rsid w:val="00A04D02"/>
    <w:rsid w:val="00A04D67"/>
    <w:rsid w:val="00A04FB7"/>
    <w:rsid w:val="00A056E1"/>
    <w:rsid w:val="00A05B68"/>
    <w:rsid w:val="00A05C5D"/>
    <w:rsid w:val="00A05D3A"/>
    <w:rsid w:val="00A05F43"/>
    <w:rsid w:val="00A06506"/>
    <w:rsid w:val="00A065C6"/>
    <w:rsid w:val="00A0713C"/>
    <w:rsid w:val="00A07400"/>
    <w:rsid w:val="00A07443"/>
    <w:rsid w:val="00A112AC"/>
    <w:rsid w:val="00A11BD3"/>
    <w:rsid w:val="00A120C3"/>
    <w:rsid w:val="00A12680"/>
    <w:rsid w:val="00A12C11"/>
    <w:rsid w:val="00A13A66"/>
    <w:rsid w:val="00A14269"/>
    <w:rsid w:val="00A14565"/>
    <w:rsid w:val="00A1476D"/>
    <w:rsid w:val="00A147C1"/>
    <w:rsid w:val="00A14D30"/>
    <w:rsid w:val="00A151AC"/>
    <w:rsid w:val="00A15666"/>
    <w:rsid w:val="00A1581E"/>
    <w:rsid w:val="00A15943"/>
    <w:rsid w:val="00A1656A"/>
    <w:rsid w:val="00A16A6B"/>
    <w:rsid w:val="00A16A76"/>
    <w:rsid w:val="00A17001"/>
    <w:rsid w:val="00A1706A"/>
    <w:rsid w:val="00A206FE"/>
    <w:rsid w:val="00A208AC"/>
    <w:rsid w:val="00A2128F"/>
    <w:rsid w:val="00A212FF"/>
    <w:rsid w:val="00A21B6C"/>
    <w:rsid w:val="00A21E86"/>
    <w:rsid w:val="00A224D3"/>
    <w:rsid w:val="00A2280D"/>
    <w:rsid w:val="00A22DFA"/>
    <w:rsid w:val="00A22F24"/>
    <w:rsid w:val="00A23091"/>
    <w:rsid w:val="00A23DC2"/>
    <w:rsid w:val="00A259CD"/>
    <w:rsid w:val="00A264E4"/>
    <w:rsid w:val="00A26DDC"/>
    <w:rsid w:val="00A30008"/>
    <w:rsid w:val="00A308B6"/>
    <w:rsid w:val="00A311AE"/>
    <w:rsid w:val="00A31A00"/>
    <w:rsid w:val="00A329DC"/>
    <w:rsid w:val="00A32CDA"/>
    <w:rsid w:val="00A32DA3"/>
    <w:rsid w:val="00A33170"/>
    <w:rsid w:val="00A33B68"/>
    <w:rsid w:val="00A3458D"/>
    <w:rsid w:val="00A346D4"/>
    <w:rsid w:val="00A349C3"/>
    <w:rsid w:val="00A34A0B"/>
    <w:rsid w:val="00A34F43"/>
    <w:rsid w:val="00A3528B"/>
    <w:rsid w:val="00A35654"/>
    <w:rsid w:val="00A357DF"/>
    <w:rsid w:val="00A35EF4"/>
    <w:rsid w:val="00A36776"/>
    <w:rsid w:val="00A371FD"/>
    <w:rsid w:val="00A37641"/>
    <w:rsid w:val="00A3772E"/>
    <w:rsid w:val="00A37C20"/>
    <w:rsid w:val="00A37DCA"/>
    <w:rsid w:val="00A37EA3"/>
    <w:rsid w:val="00A40727"/>
    <w:rsid w:val="00A4086F"/>
    <w:rsid w:val="00A410AD"/>
    <w:rsid w:val="00A414E6"/>
    <w:rsid w:val="00A41693"/>
    <w:rsid w:val="00A417CF"/>
    <w:rsid w:val="00A41A2F"/>
    <w:rsid w:val="00A42568"/>
    <w:rsid w:val="00A426FF"/>
    <w:rsid w:val="00A42AF4"/>
    <w:rsid w:val="00A42F6A"/>
    <w:rsid w:val="00A44A95"/>
    <w:rsid w:val="00A44B3E"/>
    <w:rsid w:val="00A4510D"/>
    <w:rsid w:val="00A454D6"/>
    <w:rsid w:val="00A46345"/>
    <w:rsid w:val="00A464C9"/>
    <w:rsid w:val="00A465D0"/>
    <w:rsid w:val="00A46A38"/>
    <w:rsid w:val="00A47451"/>
    <w:rsid w:val="00A47911"/>
    <w:rsid w:val="00A47BBA"/>
    <w:rsid w:val="00A47F6B"/>
    <w:rsid w:val="00A501E9"/>
    <w:rsid w:val="00A50807"/>
    <w:rsid w:val="00A509D7"/>
    <w:rsid w:val="00A50C18"/>
    <w:rsid w:val="00A50D17"/>
    <w:rsid w:val="00A51058"/>
    <w:rsid w:val="00A516AE"/>
    <w:rsid w:val="00A5198C"/>
    <w:rsid w:val="00A519EB"/>
    <w:rsid w:val="00A521AA"/>
    <w:rsid w:val="00A52274"/>
    <w:rsid w:val="00A523B0"/>
    <w:rsid w:val="00A526F2"/>
    <w:rsid w:val="00A52DC5"/>
    <w:rsid w:val="00A53741"/>
    <w:rsid w:val="00A53BF6"/>
    <w:rsid w:val="00A53C9B"/>
    <w:rsid w:val="00A53F9D"/>
    <w:rsid w:val="00A54727"/>
    <w:rsid w:val="00A559F2"/>
    <w:rsid w:val="00A55EBC"/>
    <w:rsid w:val="00A56176"/>
    <w:rsid w:val="00A5624B"/>
    <w:rsid w:val="00A56B1E"/>
    <w:rsid w:val="00A57713"/>
    <w:rsid w:val="00A6011A"/>
    <w:rsid w:val="00A60A6F"/>
    <w:rsid w:val="00A60DD6"/>
    <w:rsid w:val="00A613A1"/>
    <w:rsid w:val="00A61604"/>
    <w:rsid w:val="00A61B64"/>
    <w:rsid w:val="00A627A5"/>
    <w:rsid w:val="00A62BDA"/>
    <w:rsid w:val="00A63380"/>
    <w:rsid w:val="00A633E2"/>
    <w:rsid w:val="00A63CB2"/>
    <w:rsid w:val="00A64574"/>
    <w:rsid w:val="00A64583"/>
    <w:rsid w:val="00A64B94"/>
    <w:rsid w:val="00A64E45"/>
    <w:rsid w:val="00A65143"/>
    <w:rsid w:val="00A65BCB"/>
    <w:rsid w:val="00A66757"/>
    <w:rsid w:val="00A66A6F"/>
    <w:rsid w:val="00A66B98"/>
    <w:rsid w:val="00A66F84"/>
    <w:rsid w:val="00A67103"/>
    <w:rsid w:val="00A67A72"/>
    <w:rsid w:val="00A67F3F"/>
    <w:rsid w:val="00A7003C"/>
    <w:rsid w:val="00A71401"/>
    <w:rsid w:val="00A716CF"/>
    <w:rsid w:val="00A719C2"/>
    <w:rsid w:val="00A71AC2"/>
    <w:rsid w:val="00A71B2C"/>
    <w:rsid w:val="00A72E53"/>
    <w:rsid w:val="00A72F38"/>
    <w:rsid w:val="00A73B9A"/>
    <w:rsid w:val="00A73DE4"/>
    <w:rsid w:val="00A742FD"/>
    <w:rsid w:val="00A74367"/>
    <w:rsid w:val="00A74492"/>
    <w:rsid w:val="00A748F8"/>
    <w:rsid w:val="00A749C4"/>
    <w:rsid w:val="00A74BBD"/>
    <w:rsid w:val="00A7506A"/>
    <w:rsid w:val="00A751B2"/>
    <w:rsid w:val="00A75FAD"/>
    <w:rsid w:val="00A76030"/>
    <w:rsid w:val="00A76511"/>
    <w:rsid w:val="00A76EC2"/>
    <w:rsid w:val="00A771DE"/>
    <w:rsid w:val="00A77275"/>
    <w:rsid w:val="00A77FF5"/>
    <w:rsid w:val="00A801B6"/>
    <w:rsid w:val="00A809EE"/>
    <w:rsid w:val="00A80BE1"/>
    <w:rsid w:val="00A812D7"/>
    <w:rsid w:val="00A81C85"/>
    <w:rsid w:val="00A826AE"/>
    <w:rsid w:val="00A8282B"/>
    <w:rsid w:val="00A82963"/>
    <w:rsid w:val="00A82D86"/>
    <w:rsid w:val="00A83A02"/>
    <w:rsid w:val="00A83F3D"/>
    <w:rsid w:val="00A842B0"/>
    <w:rsid w:val="00A849E8"/>
    <w:rsid w:val="00A85985"/>
    <w:rsid w:val="00A86313"/>
    <w:rsid w:val="00A87A84"/>
    <w:rsid w:val="00A87B59"/>
    <w:rsid w:val="00A87BF9"/>
    <w:rsid w:val="00A9005C"/>
    <w:rsid w:val="00A900C6"/>
    <w:rsid w:val="00A90D33"/>
    <w:rsid w:val="00A90E83"/>
    <w:rsid w:val="00A90EAE"/>
    <w:rsid w:val="00A914E3"/>
    <w:rsid w:val="00A91649"/>
    <w:rsid w:val="00A92597"/>
    <w:rsid w:val="00A9325B"/>
    <w:rsid w:val="00A939FE"/>
    <w:rsid w:val="00A9455D"/>
    <w:rsid w:val="00A946F6"/>
    <w:rsid w:val="00A95B14"/>
    <w:rsid w:val="00A966F6"/>
    <w:rsid w:val="00A96924"/>
    <w:rsid w:val="00A96A23"/>
    <w:rsid w:val="00A978C9"/>
    <w:rsid w:val="00A97D68"/>
    <w:rsid w:val="00A97E49"/>
    <w:rsid w:val="00A97F9C"/>
    <w:rsid w:val="00AA0039"/>
    <w:rsid w:val="00AA0D78"/>
    <w:rsid w:val="00AA0E2B"/>
    <w:rsid w:val="00AA14BE"/>
    <w:rsid w:val="00AA1638"/>
    <w:rsid w:val="00AA194A"/>
    <w:rsid w:val="00AA1B54"/>
    <w:rsid w:val="00AA2C59"/>
    <w:rsid w:val="00AA3620"/>
    <w:rsid w:val="00AA37FC"/>
    <w:rsid w:val="00AA3C54"/>
    <w:rsid w:val="00AA3E0E"/>
    <w:rsid w:val="00AA3FCE"/>
    <w:rsid w:val="00AA3FD8"/>
    <w:rsid w:val="00AA414B"/>
    <w:rsid w:val="00AA441E"/>
    <w:rsid w:val="00AA4997"/>
    <w:rsid w:val="00AA4A97"/>
    <w:rsid w:val="00AA4D35"/>
    <w:rsid w:val="00AA4EBB"/>
    <w:rsid w:val="00AA4ECE"/>
    <w:rsid w:val="00AA4F01"/>
    <w:rsid w:val="00AA4FB0"/>
    <w:rsid w:val="00AA4FB5"/>
    <w:rsid w:val="00AA56CA"/>
    <w:rsid w:val="00AA573F"/>
    <w:rsid w:val="00AA59E5"/>
    <w:rsid w:val="00AA5DED"/>
    <w:rsid w:val="00AA5F9A"/>
    <w:rsid w:val="00AA63F6"/>
    <w:rsid w:val="00AA6566"/>
    <w:rsid w:val="00AA6903"/>
    <w:rsid w:val="00AA6E89"/>
    <w:rsid w:val="00AA77E8"/>
    <w:rsid w:val="00AA7CF5"/>
    <w:rsid w:val="00AB03DC"/>
    <w:rsid w:val="00AB127A"/>
    <w:rsid w:val="00AB13B2"/>
    <w:rsid w:val="00AB1CE3"/>
    <w:rsid w:val="00AB1F9B"/>
    <w:rsid w:val="00AB216B"/>
    <w:rsid w:val="00AB2833"/>
    <w:rsid w:val="00AB2873"/>
    <w:rsid w:val="00AB3065"/>
    <w:rsid w:val="00AB3AA5"/>
    <w:rsid w:val="00AB4239"/>
    <w:rsid w:val="00AB4525"/>
    <w:rsid w:val="00AB478E"/>
    <w:rsid w:val="00AB4B2A"/>
    <w:rsid w:val="00AB4F89"/>
    <w:rsid w:val="00AB529B"/>
    <w:rsid w:val="00AB5841"/>
    <w:rsid w:val="00AB5935"/>
    <w:rsid w:val="00AB5985"/>
    <w:rsid w:val="00AB66A6"/>
    <w:rsid w:val="00AB6D36"/>
    <w:rsid w:val="00AB6DFA"/>
    <w:rsid w:val="00AB7630"/>
    <w:rsid w:val="00AB7841"/>
    <w:rsid w:val="00AB7B76"/>
    <w:rsid w:val="00AB7D05"/>
    <w:rsid w:val="00AC0198"/>
    <w:rsid w:val="00AC023F"/>
    <w:rsid w:val="00AC0A06"/>
    <w:rsid w:val="00AC1035"/>
    <w:rsid w:val="00AC1102"/>
    <w:rsid w:val="00AC11B3"/>
    <w:rsid w:val="00AC139C"/>
    <w:rsid w:val="00AC151A"/>
    <w:rsid w:val="00AC1687"/>
    <w:rsid w:val="00AC194D"/>
    <w:rsid w:val="00AC1C00"/>
    <w:rsid w:val="00AC2456"/>
    <w:rsid w:val="00AC2F7C"/>
    <w:rsid w:val="00AC2FF2"/>
    <w:rsid w:val="00AC3766"/>
    <w:rsid w:val="00AC44C6"/>
    <w:rsid w:val="00AC4F42"/>
    <w:rsid w:val="00AC5068"/>
    <w:rsid w:val="00AC5B58"/>
    <w:rsid w:val="00AC5FAE"/>
    <w:rsid w:val="00AC61DB"/>
    <w:rsid w:val="00AC63DB"/>
    <w:rsid w:val="00AC72DF"/>
    <w:rsid w:val="00AC72E8"/>
    <w:rsid w:val="00AC7744"/>
    <w:rsid w:val="00AC78DB"/>
    <w:rsid w:val="00AD03FB"/>
    <w:rsid w:val="00AD0447"/>
    <w:rsid w:val="00AD047C"/>
    <w:rsid w:val="00AD05DD"/>
    <w:rsid w:val="00AD13AF"/>
    <w:rsid w:val="00AD17A9"/>
    <w:rsid w:val="00AD1BC1"/>
    <w:rsid w:val="00AD1E85"/>
    <w:rsid w:val="00AD2268"/>
    <w:rsid w:val="00AD2642"/>
    <w:rsid w:val="00AD26EE"/>
    <w:rsid w:val="00AD2884"/>
    <w:rsid w:val="00AD28F1"/>
    <w:rsid w:val="00AD2932"/>
    <w:rsid w:val="00AD2C6D"/>
    <w:rsid w:val="00AD2FA4"/>
    <w:rsid w:val="00AD30CB"/>
    <w:rsid w:val="00AD3ED5"/>
    <w:rsid w:val="00AD4B41"/>
    <w:rsid w:val="00AD4E4D"/>
    <w:rsid w:val="00AD530E"/>
    <w:rsid w:val="00AD53A0"/>
    <w:rsid w:val="00AD5798"/>
    <w:rsid w:val="00AD59E7"/>
    <w:rsid w:val="00AD5A1B"/>
    <w:rsid w:val="00AD5B26"/>
    <w:rsid w:val="00AD60DB"/>
    <w:rsid w:val="00AD6A0B"/>
    <w:rsid w:val="00AD6BE6"/>
    <w:rsid w:val="00AD6E86"/>
    <w:rsid w:val="00AD6FC9"/>
    <w:rsid w:val="00AD710D"/>
    <w:rsid w:val="00AD7B03"/>
    <w:rsid w:val="00AE093D"/>
    <w:rsid w:val="00AE0E3B"/>
    <w:rsid w:val="00AE0E53"/>
    <w:rsid w:val="00AE165E"/>
    <w:rsid w:val="00AE1752"/>
    <w:rsid w:val="00AE1A9F"/>
    <w:rsid w:val="00AE1F76"/>
    <w:rsid w:val="00AE2132"/>
    <w:rsid w:val="00AE264D"/>
    <w:rsid w:val="00AE2937"/>
    <w:rsid w:val="00AE3049"/>
    <w:rsid w:val="00AE347E"/>
    <w:rsid w:val="00AE366C"/>
    <w:rsid w:val="00AE4377"/>
    <w:rsid w:val="00AE44A9"/>
    <w:rsid w:val="00AE4788"/>
    <w:rsid w:val="00AE4D79"/>
    <w:rsid w:val="00AE4F02"/>
    <w:rsid w:val="00AE50FE"/>
    <w:rsid w:val="00AE5209"/>
    <w:rsid w:val="00AE5A46"/>
    <w:rsid w:val="00AE6117"/>
    <w:rsid w:val="00AE73D1"/>
    <w:rsid w:val="00AE7C27"/>
    <w:rsid w:val="00AF06B7"/>
    <w:rsid w:val="00AF0C54"/>
    <w:rsid w:val="00AF13BA"/>
    <w:rsid w:val="00AF1729"/>
    <w:rsid w:val="00AF1E7B"/>
    <w:rsid w:val="00AF3054"/>
    <w:rsid w:val="00AF3071"/>
    <w:rsid w:val="00AF307C"/>
    <w:rsid w:val="00AF3227"/>
    <w:rsid w:val="00AF35B4"/>
    <w:rsid w:val="00AF3975"/>
    <w:rsid w:val="00AF4472"/>
    <w:rsid w:val="00AF44E1"/>
    <w:rsid w:val="00AF4848"/>
    <w:rsid w:val="00AF495C"/>
    <w:rsid w:val="00AF49EE"/>
    <w:rsid w:val="00AF4E3D"/>
    <w:rsid w:val="00AF51DF"/>
    <w:rsid w:val="00AF595B"/>
    <w:rsid w:val="00AF5A07"/>
    <w:rsid w:val="00AF5FB2"/>
    <w:rsid w:val="00AF62B0"/>
    <w:rsid w:val="00AF6710"/>
    <w:rsid w:val="00AF6989"/>
    <w:rsid w:val="00AF6B8B"/>
    <w:rsid w:val="00AF7369"/>
    <w:rsid w:val="00AF73FA"/>
    <w:rsid w:val="00AF773F"/>
    <w:rsid w:val="00AF7A05"/>
    <w:rsid w:val="00B00160"/>
    <w:rsid w:val="00B00164"/>
    <w:rsid w:val="00B00855"/>
    <w:rsid w:val="00B00F7E"/>
    <w:rsid w:val="00B012AF"/>
    <w:rsid w:val="00B0189C"/>
    <w:rsid w:val="00B01DE8"/>
    <w:rsid w:val="00B01E98"/>
    <w:rsid w:val="00B022C2"/>
    <w:rsid w:val="00B0253A"/>
    <w:rsid w:val="00B03360"/>
    <w:rsid w:val="00B03660"/>
    <w:rsid w:val="00B03917"/>
    <w:rsid w:val="00B03BDF"/>
    <w:rsid w:val="00B03D3F"/>
    <w:rsid w:val="00B04567"/>
    <w:rsid w:val="00B04F3C"/>
    <w:rsid w:val="00B055D6"/>
    <w:rsid w:val="00B057F1"/>
    <w:rsid w:val="00B0593F"/>
    <w:rsid w:val="00B05DCB"/>
    <w:rsid w:val="00B05F80"/>
    <w:rsid w:val="00B0721D"/>
    <w:rsid w:val="00B079B7"/>
    <w:rsid w:val="00B1023C"/>
    <w:rsid w:val="00B108D1"/>
    <w:rsid w:val="00B10D63"/>
    <w:rsid w:val="00B10DA0"/>
    <w:rsid w:val="00B11A73"/>
    <w:rsid w:val="00B11AEA"/>
    <w:rsid w:val="00B1208B"/>
    <w:rsid w:val="00B12264"/>
    <w:rsid w:val="00B1344D"/>
    <w:rsid w:val="00B13668"/>
    <w:rsid w:val="00B138DA"/>
    <w:rsid w:val="00B13FC2"/>
    <w:rsid w:val="00B1480C"/>
    <w:rsid w:val="00B14A64"/>
    <w:rsid w:val="00B14C16"/>
    <w:rsid w:val="00B157A3"/>
    <w:rsid w:val="00B16291"/>
    <w:rsid w:val="00B164C0"/>
    <w:rsid w:val="00B165C4"/>
    <w:rsid w:val="00B16B9C"/>
    <w:rsid w:val="00B16DA3"/>
    <w:rsid w:val="00B17731"/>
    <w:rsid w:val="00B178DF"/>
    <w:rsid w:val="00B17B4A"/>
    <w:rsid w:val="00B17DA4"/>
    <w:rsid w:val="00B200B9"/>
    <w:rsid w:val="00B20589"/>
    <w:rsid w:val="00B21718"/>
    <w:rsid w:val="00B21C51"/>
    <w:rsid w:val="00B2215C"/>
    <w:rsid w:val="00B222C9"/>
    <w:rsid w:val="00B222F7"/>
    <w:rsid w:val="00B223D8"/>
    <w:rsid w:val="00B225D6"/>
    <w:rsid w:val="00B22620"/>
    <w:rsid w:val="00B2295E"/>
    <w:rsid w:val="00B2342C"/>
    <w:rsid w:val="00B2359E"/>
    <w:rsid w:val="00B23842"/>
    <w:rsid w:val="00B23BB5"/>
    <w:rsid w:val="00B23FAB"/>
    <w:rsid w:val="00B24381"/>
    <w:rsid w:val="00B24F61"/>
    <w:rsid w:val="00B2523B"/>
    <w:rsid w:val="00B252A6"/>
    <w:rsid w:val="00B2544A"/>
    <w:rsid w:val="00B2562B"/>
    <w:rsid w:val="00B2573D"/>
    <w:rsid w:val="00B257AF"/>
    <w:rsid w:val="00B26130"/>
    <w:rsid w:val="00B2680A"/>
    <w:rsid w:val="00B272C7"/>
    <w:rsid w:val="00B27330"/>
    <w:rsid w:val="00B27BCF"/>
    <w:rsid w:val="00B30767"/>
    <w:rsid w:val="00B3124D"/>
    <w:rsid w:val="00B314E5"/>
    <w:rsid w:val="00B317A7"/>
    <w:rsid w:val="00B31E83"/>
    <w:rsid w:val="00B31EA2"/>
    <w:rsid w:val="00B32162"/>
    <w:rsid w:val="00B337B4"/>
    <w:rsid w:val="00B33CA7"/>
    <w:rsid w:val="00B3403B"/>
    <w:rsid w:val="00B34212"/>
    <w:rsid w:val="00B345C0"/>
    <w:rsid w:val="00B345EB"/>
    <w:rsid w:val="00B34CCD"/>
    <w:rsid w:val="00B35705"/>
    <w:rsid w:val="00B357BE"/>
    <w:rsid w:val="00B358A6"/>
    <w:rsid w:val="00B36898"/>
    <w:rsid w:val="00B37538"/>
    <w:rsid w:val="00B37654"/>
    <w:rsid w:val="00B37799"/>
    <w:rsid w:val="00B3784C"/>
    <w:rsid w:val="00B37DD0"/>
    <w:rsid w:val="00B37ED4"/>
    <w:rsid w:val="00B40512"/>
    <w:rsid w:val="00B40709"/>
    <w:rsid w:val="00B407A3"/>
    <w:rsid w:val="00B414C5"/>
    <w:rsid w:val="00B42231"/>
    <w:rsid w:val="00B428A3"/>
    <w:rsid w:val="00B42D9E"/>
    <w:rsid w:val="00B42EEE"/>
    <w:rsid w:val="00B43073"/>
    <w:rsid w:val="00B434C1"/>
    <w:rsid w:val="00B43E4A"/>
    <w:rsid w:val="00B43FCA"/>
    <w:rsid w:val="00B4485C"/>
    <w:rsid w:val="00B44B4B"/>
    <w:rsid w:val="00B44E4E"/>
    <w:rsid w:val="00B4582C"/>
    <w:rsid w:val="00B45F19"/>
    <w:rsid w:val="00B467E8"/>
    <w:rsid w:val="00B46AB6"/>
    <w:rsid w:val="00B46D2C"/>
    <w:rsid w:val="00B46F8E"/>
    <w:rsid w:val="00B471D1"/>
    <w:rsid w:val="00B478C3"/>
    <w:rsid w:val="00B47AD0"/>
    <w:rsid w:val="00B47B64"/>
    <w:rsid w:val="00B47B6C"/>
    <w:rsid w:val="00B47CAC"/>
    <w:rsid w:val="00B50429"/>
    <w:rsid w:val="00B50730"/>
    <w:rsid w:val="00B5080C"/>
    <w:rsid w:val="00B50909"/>
    <w:rsid w:val="00B509D9"/>
    <w:rsid w:val="00B50FC0"/>
    <w:rsid w:val="00B51047"/>
    <w:rsid w:val="00B51061"/>
    <w:rsid w:val="00B5119F"/>
    <w:rsid w:val="00B522CB"/>
    <w:rsid w:val="00B5256F"/>
    <w:rsid w:val="00B52797"/>
    <w:rsid w:val="00B52903"/>
    <w:rsid w:val="00B52B88"/>
    <w:rsid w:val="00B52BD0"/>
    <w:rsid w:val="00B52C5C"/>
    <w:rsid w:val="00B52CDD"/>
    <w:rsid w:val="00B531EA"/>
    <w:rsid w:val="00B53894"/>
    <w:rsid w:val="00B53CA6"/>
    <w:rsid w:val="00B53DE4"/>
    <w:rsid w:val="00B546CA"/>
    <w:rsid w:val="00B54947"/>
    <w:rsid w:val="00B549D0"/>
    <w:rsid w:val="00B54CE9"/>
    <w:rsid w:val="00B571B0"/>
    <w:rsid w:val="00B571B6"/>
    <w:rsid w:val="00B574FC"/>
    <w:rsid w:val="00B575B2"/>
    <w:rsid w:val="00B578E1"/>
    <w:rsid w:val="00B57B8A"/>
    <w:rsid w:val="00B604A8"/>
    <w:rsid w:val="00B61147"/>
    <w:rsid w:val="00B612FC"/>
    <w:rsid w:val="00B6264C"/>
    <w:rsid w:val="00B62BF6"/>
    <w:rsid w:val="00B62F52"/>
    <w:rsid w:val="00B6315C"/>
    <w:rsid w:val="00B6323F"/>
    <w:rsid w:val="00B636A9"/>
    <w:rsid w:val="00B63A95"/>
    <w:rsid w:val="00B64209"/>
    <w:rsid w:val="00B65048"/>
    <w:rsid w:val="00B65130"/>
    <w:rsid w:val="00B65253"/>
    <w:rsid w:val="00B6534A"/>
    <w:rsid w:val="00B6536D"/>
    <w:rsid w:val="00B65BD9"/>
    <w:rsid w:val="00B65CAF"/>
    <w:rsid w:val="00B65F88"/>
    <w:rsid w:val="00B66A5A"/>
    <w:rsid w:val="00B67FA9"/>
    <w:rsid w:val="00B7063A"/>
    <w:rsid w:val="00B70668"/>
    <w:rsid w:val="00B7078D"/>
    <w:rsid w:val="00B71158"/>
    <w:rsid w:val="00B7184E"/>
    <w:rsid w:val="00B7235F"/>
    <w:rsid w:val="00B72EB5"/>
    <w:rsid w:val="00B733B9"/>
    <w:rsid w:val="00B736C6"/>
    <w:rsid w:val="00B73B39"/>
    <w:rsid w:val="00B73B47"/>
    <w:rsid w:val="00B73B6D"/>
    <w:rsid w:val="00B74088"/>
    <w:rsid w:val="00B74399"/>
    <w:rsid w:val="00B743AB"/>
    <w:rsid w:val="00B74569"/>
    <w:rsid w:val="00B7516F"/>
    <w:rsid w:val="00B752A5"/>
    <w:rsid w:val="00B759BD"/>
    <w:rsid w:val="00B76F57"/>
    <w:rsid w:val="00B77001"/>
    <w:rsid w:val="00B77097"/>
    <w:rsid w:val="00B778AD"/>
    <w:rsid w:val="00B779CF"/>
    <w:rsid w:val="00B80428"/>
    <w:rsid w:val="00B81112"/>
    <w:rsid w:val="00B8353D"/>
    <w:rsid w:val="00B83748"/>
    <w:rsid w:val="00B83A3A"/>
    <w:rsid w:val="00B83CD8"/>
    <w:rsid w:val="00B8408B"/>
    <w:rsid w:val="00B848CA"/>
    <w:rsid w:val="00B84A41"/>
    <w:rsid w:val="00B84DD3"/>
    <w:rsid w:val="00B85107"/>
    <w:rsid w:val="00B854C5"/>
    <w:rsid w:val="00B858DD"/>
    <w:rsid w:val="00B85D76"/>
    <w:rsid w:val="00B85E63"/>
    <w:rsid w:val="00B85E6A"/>
    <w:rsid w:val="00B860DD"/>
    <w:rsid w:val="00B875FB"/>
    <w:rsid w:val="00B87B0D"/>
    <w:rsid w:val="00B905C8"/>
    <w:rsid w:val="00B907B1"/>
    <w:rsid w:val="00B9095B"/>
    <w:rsid w:val="00B90B9B"/>
    <w:rsid w:val="00B9116C"/>
    <w:rsid w:val="00B9183C"/>
    <w:rsid w:val="00B927FC"/>
    <w:rsid w:val="00B92824"/>
    <w:rsid w:val="00B93943"/>
    <w:rsid w:val="00B9413E"/>
    <w:rsid w:val="00B94769"/>
    <w:rsid w:val="00B94D8F"/>
    <w:rsid w:val="00B94FDD"/>
    <w:rsid w:val="00B95916"/>
    <w:rsid w:val="00B95E8D"/>
    <w:rsid w:val="00B96384"/>
    <w:rsid w:val="00B96442"/>
    <w:rsid w:val="00B97027"/>
    <w:rsid w:val="00B9738F"/>
    <w:rsid w:val="00B9771A"/>
    <w:rsid w:val="00B97833"/>
    <w:rsid w:val="00B979C1"/>
    <w:rsid w:val="00B97A41"/>
    <w:rsid w:val="00BA0C40"/>
    <w:rsid w:val="00BA0F39"/>
    <w:rsid w:val="00BA1132"/>
    <w:rsid w:val="00BA1204"/>
    <w:rsid w:val="00BA1A9B"/>
    <w:rsid w:val="00BA2196"/>
    <w:rsid w:val="00BA244D"/>
    <w:rsid w:val="00BA2962"/>
    <w:rsid w:val="00BA2D7E"/>
    <w:rsid w:val="00BA3EC5"/>
    <w:rsid w:val="00BA4A36"/>
    <w:rsid w:val="00BA5750"/>
    <w:rsid w:val="00BA5860"/>
    <w:rsid w:val="00BA5B62"/>
    <w:rsid w:val="00BA5C19"/>
    <w:rsid w:val="00BA5F12"/>
    <w:rsid w:val="00BA61EE"/>
    <w:rsid w:val="00BA69FF"/>
    <w:rsid w:val="00BA6EB8"/>
    <w:rsid w:val="00BA6F73"/>
    <w:rsid w:val="00BA703E"/>
    <w:rsid w:val="00BA785C"/>
    <w:rsid w:val="00BA7A3E"/>
    <w:rsid w:val="00BB055A"/>
    <w:rsid w:val="00BB1434"/>
    <w:rsid w:val="00BB1A87"/>
    <w:rsid w:val="00BB1CCD"/>
    <w:rsid w:val="00BB2662"/>
    <w:rsid w:val="00BB2FE8"/>
    <w:rsid w:val="00BB313C"/>
    <w:rsid w:val="00BB335D"/>
    <w:rsid w:val="00BB3B1E"/>
    <w:rsid w:val="00BB40E4"/>
    <w:rsid w:val="00BB4420"/>
    <w:rsid w:val="00BB513B"/>
    <w:rsid w:val="00BB5281"/>
    <w:rsid w:val="00BB5659"/>
    <w:rsid w:val="00BB57B6"/>
    <w:rsid w:val="00BB5B99"/>
    <w:rsid w:val="00BB6B80"/>
    <w:rsid w:val="00BB6E1E"/>
    <w:rsid w:val="00BB70A4"/>
    <w:rsid w:val="00BB769C"/>
    <w:rsid w:val="00BB76BF"/>
    <w:rsid w:val="00BC01E1"/>
    <w:rsid w:val="00BC0320"/>
    <w:rsid w:val="00BC0A35"/>
    <w:rsid w:val="00BC0CF4"/>
    <w:rsid w:val="00BC0F49"/>
    <w:rsid w:val="00BC1EBC"/>
    <w:rsid w:val="00BC1EEB"/>
    <w:rsid w:val="00BC24C1"/>
    <w:rsid w:val="00BC26AB"/>
    <w:rsid w:val="00BC270D"/>
    <w:rsid w:val="00BC2928"/>
    <w:rsid w:val="00BC2E55"/>
    <w:rsid w:val="00BC3117"/>
    <w:rsid w:val="00BC32CF"/>
    <w:rsid w:val="00BC3BDF"/>
    <w:rsid w:val="00BC40E2"/>
    <w:rsid w:val="00BC43CE"/>
    <w:rsid w:val="00BC43DE"/>
    <w:rsid w:val="00BC44C5"/>
    <w:rsid w:val="00BC55E9"/>
    <w:rsid w:val="00BC5814"/>
    <w:rsid w:val="00BC5A46"/>
    <w:rsid w:val="00BC5FBD"/>
    <w:rsid w:val="00BC61DA"/>
    <w:rsid w:val="00BC62ED"/>
    <w:rsid w:val="00BC635E"/>
    <w:rsid w:val="00BC6670"/>
    <w:rsid w:val="00BC6CBE"/>
    <w:rsid w:val="00BC7B49"/>
    <w:rsid w:val="00BD0038"/>
    <w:rsid w:val="00BD0381"/>
    <w:rsid w:val="00BD05DF"/>
    <w:rsid w:val="00BD0821"/>
    <w:rsid w:val="00BD08A4"/>
    <w:rsid w:val="00BD0DC0"/>
    <w:rsid w:val="00BD0F7A"/>
    <w:rsid w:val="00BD1405"/>
    <w:rsid w:val="00BD174B"/>
    <w:rsid w:val="00BD24EA"/>
    <w:rsid w:val="00BD289D"/>
    <w:rsid w:val="00BD2A4A"/>
    <w:rsid w:val="00BD2F1B"/>
    <w:rsid w:val="00BD3D33"/>
    <w:rsid w:val="00BD4858"/>
    <w:rsid w:val="00BD49E6"/>
    <w:rsid w:val="00BD4B31"/>
    <w:rsid w:val="00BD59CF"/>
    <w:rsid w:val="00BD67F1"/>
    <w:rsid w:val="00BD7E34"/>
    <w:rsid w:val="00BE0180"/>
    <w:rsid w:val="00BE1A2D"/>
    <w:rsid w:val="00BE1A4B"/>
    <w:rsid w:val="00BE1F74"/>
    <w:rsid w:val="00BE204A"/>
    <w:rsid w:val="00BE2724"/>
    <w:rsid w:val="00BE2CAC"/>
    <w:rsid w:val="00BE358F"/>
    <w:rsid w:val="00BE3B1B"/>
    <w:rsid w:val="00BE3B86"/>
    <w:rsid w:val="00BE436F"/>
    <w:rsid w:val="00BE5682"/>
    <w:rsid w:val="00BE66A7"/>
    <w:rsid w:val="00BE6B94"/>
    <w:rsid w:val="00BE7172"/>
    <w:rsid w:val="00BE7423"/>
    <w:rsid w:val="00BE7801"/>
    <w:rsid w:val="00BE7812"/>
    <w:rsid w:val="00BE7C56"/>
    <w:rsid w:val="00BE7D3B"/>
    <w:rsid w:val="00BF008B"/>
    <w:rsid w:val="00BF06B3"/>
    <w:rsid w:val="00BF083B"/>
    <w:rsid w:val="00BF0C99"/>
    <w:rsid w:val="00BF0E5E"/>
    <w:rsid w:val="00BF1073"/>
    <w:rsid w:val="00BF1093"/>
    <w:rsid w:val="00BF117D"/>
    <w:rsid w:val="00BF15A4"/>
    <w:rsid w:val="00BF186A"/>
    <w:rsid w:val="00BF18BB"/>
    <w:rsid w:val="00BF1D46"/>
    <w:rsid w:val="00BF1EBE"/>
    <w:rsid w:val="00BF1EDB"/>
    <w:rsid w:val="00BF2759"/>
    <w:rsid w:val="00BF2CAC"/>
    <w:rsid w:val="00BF2DF0"/>
    <w:rsid w:val="00BF2DFB"/>
    <w:rsid w:val="00BF30E5"/>
    <w:rsid w:val="00BF3242"/>
    <w:rsid w:val="00BF33E8"/>
    <w:rsid w:val="00BF3FCC"/>
    <w:rsid w:val="00BF437E"/>
    <w:rsid w:val="00BF506E"/>
    <w:rsid w:val="00BF5799"/>
    <w:rsid w:val="00BF5813"/>
    <w:rsid w:val="00BF6099"/>
    <w:rsid w:val="00BF6C5E"/>
    <w:rsid w:val="00BF7E67"/>
    <w:rsid w:val="00C003EB"/>
    <w:rsid w:val="00C00C49"/>
    <w:rsid w:val="00C01B7A"/>
    <w:rsid w:val="00C01F16"/>
    <w:rsid w:val="00C029E6"/>
    <w:rsid w:val="00C03022"/>
    <w:rsid w:val="00C03CB6"/>
    <w:rsid w:val="00C04571"/>
    <w:rsid w:val="00C049AA"/>
    <w:rsid w:val="00C04BEF"/>
    <w:rsid w:val="00C0545D"/>
    <w:rsid w:val="00C0566E"/>
    <w:rsid w:val="00C05DC0"/>
    <w:rsid w:val="00C06042"/>
    <w:rsid w:val="00C06241"/>
    <w:rsid w:val="00C06244"/>
    <w:rsid w:val="00C06421"/>
    <w:rsid w:val="00C06495"/>
    <w:rsid w:val="00C06800"/>
    <w:rsid w:val="00C06BA9"/>
    <w:rsid w:val="00C06CEC"/>
    <w:rsid w:val="00C06D18"/>
    <w:rsid w:val="00C07592"/>
    <w:rsid w:val="00C0792C"/>
    <w:rsid w:val="00C07DEC"/>
    <w:rsid w:val="00C1076D"/>
    <w:rsid w:val="00C10904"/>
    <w:rsid w:val="00C10C1C"/>
    <w:rsid w:val="00C1165A"/>
    <w:rsid w:val="00C116D7"/>
    <w:rsid w:val="00C1176A"/>
    <w:rsid w:val="00C118ED"/>
    <w:rsid w:val="00C11D45"/>
    <w:rsid w:val="00C11D8E"/>
    <w:rsid w:val="00C120B8"/>
    <w:rsid w:val="00C1261E"/>
    <w:rsid w:val="00C127B0"/>
    <w:rsid w:val="00C13CFF"/>
    <w:rsid w:val="00C13D0C"/>
    <w:rsid w:val="00C14CCF"/>
    <w:rsid w:val="00C15E43"/>
    <w:rsid w:val="00C16149"/>
    <w:rsid w:val="00C164EB"/>
    <w:rsid w:val="00C165D1"/>
    <w:rsid w:val="00C16A6F"/>
    <w:rsid w:val="00C16CB2"/>
    <w:rsid w:val="00C17330"/>
    <w:rsid w:val="00C1762C"/>
    <w:rsid w:val="00C17CDB"/>
    <w:rsid w:val="00C17E56"/>
    <w:rsid w:val="00C2073E"/>
    <w:rsid w:val="00C209E7"/>
    <w:rsid w:val="00C21F9E"/>
    <w:rsid w:val="00C2241D"/>
    <w:rsid w:val="00C225CF"/>
    <w:rsid w:val="00C22A90"/>
    <w:rsid w:val="00C232E7"/>
    <w:rsid w:val="00C2357E"/>
    <w:rsid w:val="00C23594"/>
    <w:rsid w:val="00C23947"/>
    <w:rsid w:val="00C239AB"/>
    <w:rsid w:val="00C23B1A"/>
    <w:rsid w:val="00C24093"/>
    <w:rsid w:val="00C24CE7"/>
    <w:rsid w:val="00C24E72"/>
    <w:rsid w:val="00C25156"/>
    <w:rsid w:val="00C2545F"/>
    <w:rsid w:val="00C25B61"/>
    <w:rsid w:val="00C25E68"/>
    <w:rsid w:val="00C26A94"/>
    <w:rsid w:val="00C26A9A"/>
    <w:rsid w:val="00C26F4E"/>
    <w:rsid w:val="00C27962"/>
    <w:rsid w:val="00C27B50"/>
    <w:rsid w:val="00C309CA"/>
    <w:rsid w:val="00C315AF"/>
    <w:rsid w:val="00C31658"/>
    <w:rsid w:val="00C31C49"/>
    <w:rsid w:val="00C32122"/>
    <w:rsid w:val="00C32157"/>
    <w:rsid w:val="00C32370"/>
    <w:rsid w:val="00C328C6"/>
    <w:rsid w:val="00C333CE"/>
    <w:rsid w:val="00C3393F"/>
    <w:rsid w:val="00C33AC7"/>
    <w:rsid w:val="00C33AFF"/>
    <w:rsid w:val="00C33C06"/>
    <w:rsid w:val="00C35BB4"/>
    <w:rsid w:val="00C364AD"/>
    <w:rsid w:val="00C36980"/>
    <w:rsid w:val="00C369C0"/>
    <w:rsid w:val="00C36BCC"/>
    <w:rsid w:val="00C36E67"/>
    <w:rsid w:val="00C36E99"/>
    <w:rsid w:val="00C36FC9"/>
    <w:rsid w:val="00C3710C"/>
    <w:rsid w:val="00C373CB"/>
    <w:rsid w:val="00C37D69"/>
    <w:rsid w:val="00C37E02"/>
    <w:rsid w:val="00C40169"/>
    <w:rsid w:val="00C4051E"/>
    <w:rsid w:val="00C40ADA"/>
    <w:rsid w:val="00C40FE5"/>
    <w:rsid w:val="00C41446"/>
    <w:rsid w:val="00C4153D"/>
    <w:rsid w:val="00C4172A"/>
    <w:rsid w:val="00C4173D"/>
    <w:rsid w:val="00C417A2"/>
    <w:rsid w:val="00C41F3A"/>
    <w:rsid w:val="00C4240A"/>
    <w:rsid w:val="00C42474"/>
    <w:rsid w:val="00C425DE"/>
    <w:rsid w:val="00C4286B"/>
    <w:rsid w:val="00C42C95"/>
    <w:rsid w:val="00C42FBF"/>
    <w:rsid w:val="00C43494"/>
    <w:rsid w:val="00C436B9"/>
    <w:rsid w:val="00C43A77"/>
    <w:rsid w:val="00C44476"/>
    <w:rsid w:val="00C44737"/>
    <w:rsid w:val="00C44DB4"/>
    <w:rsid w:val="00C45D0A"/>
    <w:rsid w:val="00C45D9A"/>
    <w:rsid w:val="00C4605A"/>
    <w:rsid w:val="00C4612E"/>
    <w:rsid w:val="00C46996"/>
    <w:rsid w:val="00C46A40"/>
    <w:rsid w:val="00C470FC"/>
    <w:rsid w:val="00C47B17"/>
    <w:rsid w:val="00C47C64"/>
    <w:rsid w:val="00C47E74"/>
    <w:rsid w:val="00C501FF"/>
    <w:rsid w:val="00C5091E"/>
    <w:rsid w:val="00C52240"/>
    <w:rsid w:val="00C523DC"/>
    <w:rsid w:val="00C52E7B"/>
    <w:rsid w:val="00C52FC0"/>
    <w:rsid w:val="00C52FC8"/>
    <w:rsid w:val="00C539B0"/>
    <w:rsid w:val="00C53B08"/>
    <w:rsid w:val="00C543BE"/>
    <w:rsid w:val="00C5452A"/>
    <w:rsid w:val="00C546FB"/>
    <w:rsid w:val="00C54776"/>
    <w:rsid w:val="00C54918"/>
    <w:rsid w:val="00C54A36"/>
    <w:rsid w:val="00C55395"/>
    <w:rsid w:val="00C5578C"/>
    <w:rsid w:val="00C55B60"/>
    <w:rsid w:val="00C55DB7"/>
    <w:rsid w:val="00C576FE"/>
    <w:rsid w:val="00C5779B"/>
    <w:rsid w:val="00C5779E"/>
    <w:rsid w:val="00C57E24"/>
    <w:rsid w:val="00C60036"/>
    <w:rsid w:val="00C60750"/>
    <w:rsid w:val="00C60F5F"/>
    <w:rsid w:val="00C615BF"/>
    <w:rsid w:val="00C61C5C"/>
    <w:rsid w:val="00C62ABB"/>
    <w:rsid w:val="00C63174"/>
    <w:rsid w:val="00C64147"/>
    <w:rsid w:val="00C641D8"/>
    <w:rsid w:val="00C64621"/>
    <w:rsid w:val="00C64AB0"/>
    <w:rsid w:val="00C64D85"/>
    <w:rsid w:val="00C64E58"/>
    <w:rsid w:val="00C65013"/>
    <w:rsid w:val="00C66473"/>
    <w:rsid w:val="00C66FE7"/>
    <w:rsid w:val="00C67268"/>
    <w:rsid w:val="00C6783A"/>
    <w:rsid w:val="00C67F3E"/>
    <w:rsid w:val="00C67FEE"/>
    <w:rsid w:val="00C7074C"/>
    <w:rsid w:val="00C707F9"/>
    <w:rsid w:val="00C709E8"/>
    <w:rsid w:val="00C70C21"/>
    <w:rsid w:val="00C70CE4"/>
    <w:rsid w:val="00C71116"/>
    <w:rsid w:val="00C71193"/>
    <w:rsid w:val="00C71A74"/>
    <w:rsid w:val="00C71F98"/>
    <w:rsid w:val="00C72B0F"/>
    <w:rsid w:val="00C72B39"/>
    <w:rsid w:val="00C72BB7"/>
    <w:rsid w:val="00C73066"/>
    <w:rsid w:val="00C73531"/>
    <w:rsid w:val="00C7365F"/>
    <w:rsid w:val="00C7410E"/>
    <w:rsid w:val="00C7434F"/>
    <w:rsid w:val="00C746E6"/>
    <w:rsid w:val="00C748F5"/>
    <w:rsid w:val="00C75130"/>
    <w:rsid w:val="00C756F4"/>
    <w:rsid w:val="00C759AA"/>
    <w:rsid w:val="00C75E59"/>
    <w:rsid w:val="00C76555"/>
    <w:rsid w:val="00C77006"/>
    <w:rsid w:val="00C7780B"/>
    <w:rsid w:val="00C77962"/>
    <w:rsid w:val="00C77AF3"/>
    <w:rsid w:val="00C804B1"/>
    <w:rsid w:val="00C804C3"/>
    <w:rsid w:val="00C8074D"/>
    <w:rsid w:val="00C808AD"/>
    <w:rsid w:val="00C809FC"/>
    <w:rsid w:val="00C80B49"/>
    <w:rsid w:val="00C80DA4"/>
    <w:rsid w:val="00C81007"/>
    <w:rsid w:val="00C8244E"/>
    <w:rsid w:val="00C82559"/>
    <w:rsid w:val="00C82A5F"/>
    <w:rsid w:val="00C82C52"/>
    <w:rsid w:val="00C82D5A"/>
    <w:rsid w:val="00C83993"/>
    <w:rsid w:val="00C842B3"/>
    <w:rsid w:val="00C844E3"/>
    <w:rsid w:val="00C84598"/>
    <w:rsid w:val="00C856B5"/>
    <w:rsid w:val="00C85701"/>
    <w:rsid w:val="00C8572A"/>
    <w:rsid w:val="00C85D24"/>
    <w:rsid w:val="00C8604A"/>
    <w:rsid w:val="00C86551"/>
    <w:rsid w:val="00C8680B"/>
    <w:rsid w:val="00C869FA"/>
    <w:rsid w:val="00C87148"/>
    <w:rsid w:val="00C90C95"/>
    <w:rsid w:val="00C90D39"/>
    <w:rsid w:val="00C91022"/>
    <w:rsid w:val="00C91143"/>
    <w:rsid w:val="00C9132A"/>
    <w:rsid w:val="00C91508"/>
    <w:rsid w:val="00C91691"/>
    <w:rsid w:val="00C91D46"/>
    <w:rsid w:val="00C92008"/>
    <w:rsid w:val="00C9211C"/>
    <w:rsid w:val="00C921EE"/>
    <w:rsid w:val="00C92633"/>
    <w:rsid w:val="00C92B93"/>
    <w:rsid w:val="00C92DA6"/>
    <w:rsid w:val="00C93216"/>
    <w:rsid w:val="00C9324B"/>
    <w:rsid w:val="00C93F9F"/>
    <w:rsid w:val="00C94018"/>
    <w:rsid w:val="00C947D7"/>
    <w:rsid w:val="00C94F6F"/>
    <w:rsid w:val="00C94FB9"/>
    <w:rsid w:val="00C9532D"/>
    <w:rsid w:val="00C9536D"/>
    <w:rsid w:val="00C955EA"/>
    <w:rsid w:val="00C960A7"/>
    <w:rsid w:val="00C961A3"/>
    <w:rsid w:val="00C96481"/>
    <w:rsid w:val="00C9716D"/>
    <w:rsid w:val="00C971B9"/>
    <w:rsid w:val="00C97D61"/>
    <w:rsid w:val="00CA0140"/>
    <w:rsid w:val="00CA0D17"/>
    <w:rsid w:val="00CA121A"/>
    <w:rsid w:val="00CA13DE"/>
    <w:rsid w:val="00CA1B18"/>
    <w:rsid w:val="00CA1EE9"/>
    <w:rsid w:val="00CA21BE"/>
    <w:rsid w:val="00CA2D69"/>
    <w:rsid w:val="00CA3664"/>
    <w:rsid w:val="00CA38C5"/>
    <w:rsid w:val="00CA3F39"/>
    <w:rsid w:val="00CA46C6"/>
    <w:rsid w:val="00CA48B9"/>
    <w:rsid w:val="00CA4D04"/>
    <w:rsid w:val="00CA5610"/>
    <w:rsid w:val="00CA57EE"/>
    <w:rsid w:val="00CA5A4E"/>
    <w:rsid w:val="00CA60B7"/>
    <w:rsid w:val="00CA63B4"/>
    <w:rsid w:val="00CA66AF"/>
    <w:rsid w:val="00CA6927"/>
    <w:rsid w:val="00CA698B"/>
    <w:rsid w:val="00CA69C2"/>
    <w:rsid w:val="00CA7AEE"/>
    <w:rsid w:val="00CA7E59"/>
    <w:rsid w:val="00CB023A"/>
    <w:rsid w:val="00CB0429"/>
    <w:rsid w:val="00CB064C"/>
    <w:rsid w:val="00CB0C01"/>
    <w:rsid w:val="00CB1124"/>
    <w:rsid w:val="00CB118F"/>
    <w:rsid w:val="00CB13B2"/>
    <w:rsid w:val="00CB1AFB"/>
    <w:rsid w:val="00CB1D5A"/>
    <w:rsid w:val="00CB1E8D"/>
    <w:rsid w:val="00CB2593"/>
    <w:rsid w:val="00CB25C6"/>
    <w:rsid w:val="00CB2A24"/>
    <w:rsid w:val="00CB4D3E"/>
    <w:rsid w:val="00CB4F86"/>
    <w:rsid w:val="00CB52CA"/>
    <w:rsid w:val="00CB5729"/>
    <w:rsid w:val="00CB65FD"/>
    <w:rsid w:val="00CB6BAF"/>
    <w:rsid w:val="00CB7136"/>
    <w:rsid w:val="00CB7A7D"/>
    <w:rsid w:val="00CB7FE7"/>
    <w:rsid w:val="00CC0427"/>
    <w:rsid w:val="00CC071B"/>
    <w:rsid w:val="00CC1481"/>
    <w:rsid w:val="00CC1822"/>
    <w:rsid w:val="00CC1A99"/>
    <w:rsid w:val="00CC2153"/>
    <w:rsid w:val="00CC265B"/>
    <w:rsid w:val="00CC26DD"/>
    <w:rsid w:val="00CC2875"/>
    <w:rsid w:val="00CC2B8D"/>
    <w:rsid w:val="00CC2D72"/>
    <w:rsid w:val="00CC33F0"/>
    <w:rsid w:val="00CC3B4F"/>
    <w:rsid w:val="00CC41A9"/>
    <w:rsid w:val="00CC448D"/>
    <w:rsid w:val="00CC452B"/>
    <w:rsid w:val="00CC4951"/>
    <w:rsid w:val="00CC4B87"/>
    <w:rsid w:val="00CC4CE5"/>
    <w:rsid w:val="00CC5108"/>
    <w:rsid w:val="00CC5252"/>
    <w:rsid w:val="00CC5386"/>
    <w:rsid w:val="00CC54F1"/>
    <w:rsid w:val="00CC5575"/>
    <w:rsid w:val="00CC5725"/>
    <w:rsid w:val="00CC5F52"/>
    <w:rsid w:val="00CC6BD1"/>
    <w:rsid w:val="00CC72D7"/>
    <w:rsid w:val="00CC7B54"/>
    <w:rsid w:val="00CC7D7C"/>
    <w:rsid w:val="00CD00D1"/>
    <w:rsid w:val="00CD06B1"/>
    <w:rsid w:val="00CD06BB"/>
    <w:rsid w:val="00CD0AF8"/>
    <w:rsid w:val="00CD1944"/>
    <w:rsid w:val="00CD1A86"/>
    <w:rsid w:val="00CD1AE3"/>
    <w:rsid w:val="00CD1B3A"/>
    <w:rsid w:val="00CD1B6C"/>
    <w:rsid w:val="00CD1B73"/>
    <w:rsid w:val="00CD2602"/>
    <w:rsid w:val="00CD31F2"/>
    <w:rsid w:val="00CD322B"/>
    <w:rsid w:val="00CD32BF"/>
    <w:rsid w:val="00CD336D"/>
    <w:rsid w:val="00CD3B76"/>
    <w:rsid w:val="00CD44FD"/>
    <w:rsid w:val="00CD4500"/>
    <w:rsid w:val="00CD532B"/>
    <w:rsid w:val="00CD547E"/>
    <w:rsid w:val="00CD5598"/>
    <w:rsid w:val="00CD56CC"/>
    <w:rsid w:val="00CD5739"/>
    <w:rsid w:val="00CD5B2C"/>
    <w:rsid w:val="00CD5F7F"/>
    <w:rsid w:val="00CD61A2"/>
    <w:rsid w:val="00CD638F"/>
    <w:rsid w:val="00CD68B7"/>
    <w:rsid w:val="00CD69A2"/>
    <w:rsid w:val="00CD6F67"/>
    <w:rsid w:val="00CD7A1F"/>
    <w:rsid w:val="00CE066A"/>
    <w:rsid w:val="00CE17B0"/>
    <w:rsid w:val="00CE1A5F"/>
    <w:rsid w:val="00CE1E14"/>
    <w:rsid w:val="00CE1FDF"/>
    <w:rsid w:val="00CE30B3"/>
    <w:rsid w:val="00CE3784"/>
    <w:rsid w:val="00CE3FB9"/>
    <w:rsid w:val="00CE4202"/>
    <w:rsid w:val="00CE4CFB"/>
    <w:rsid w:val="00CE5848"/>
    <w:rsid w:val="00CE5932"/>
    <w:rsid w:val="00CE6029"/>
    <w:rsid w:val="00CE63A2"/>
    <w:rsid w:val="00CE65AE"/>
    <w:rsid w:val="00CE6696"/>
    <w:rsid w:val="00CE72C5"/>
    <w:rsid w:val="00CE7316"/>
    <w:rsid w:val="00CF04EC"/>
    <w:rsid w:val="00CF0765"/>
    <w:rsid w:val="00CF07E4"/>
    <w:rsid w:val="00CF0A0C"/>
    <w:rsid w:val="00CF15F1"/>
    <w:rsid w:val="00CF1777"/>
    <w:rsid w:val="00CF2886"/>
    <w:rsid w:val="00CF28A4"/>
    <w:rsid w:val="00CF32AB"/>
    <w:rsid w:val="00CF35D1"/>
    <w:rsid w:val="00CF3A4A"/>
    <w:rsid w:val="00CF41CA"/>
    <w:rsid w:val="00CF4A5B"/>
    <w:rsid w:val="00CF5002"/>
    <w:rsid w:val="00CF589D"/>
    <w:rsid w:val="00CF58DF"/>
    <w:rsid w:val="00CF5E4F"/>
    <w:rsid w:val="00CF69D1"/>
    <w:rsid w:val="00CF7212"/>
    <w:rsid w:val="00CF77E6"/>
    <w:rsid w:val="00CF7B64"/>
    <w:rsid w:val="00CF7E39"/>
    <w:rsid w:val="00D00299"/>
    <w:rsid w:val="00D002C0"/>
    <w:rsid w:val="00D00308"/>
    <w:rsid w:val="00D004C7"/>
    <w:rsid w:val="00D00934"/>
    <w:rsid w:val="00D00BD9"/>
    <w:rsid w:val="00D01D34"/>
    <w:rsid w:val="00D022BD"/>
    <w:rsid w:val="00D030C9"/>
    <w:rsid w:val="00D035D9"/>
    <w:rsid w:val="00D03BB4"/>
    <w:rsid w:val="00D04DC0"/>
    <w:rsid w:val="00D05071"/>
    <w:rsid w:val="00D05597"/>
    <w:rsid w:val="00D05978"/>
    <w:rsid w:val="00D05CF7"/>
    <w:rsid w:val="00D05F49"/>
    <w:rsid w:val="00D061DE"/>
    <w:rsid w:val="00D06FB9"/>
    <w:rsid w:val="00D076B3"/>
    <w:rsid w:val="00D07B87"/>
    <w:rsid w:val="00D07BA0"/>
    <w:rsid w:val="00D102DD"/>
    <w:rsid w:val="00D10A70"/>
    <w:rsid w:val="00D10B52"/>
    <w:rsid w:val="00D10BCB"/>
    <w:rsid w:val="00D10BD3"/>
    <w:rsid w:val="00D10D34"/>
    <w:rsid w:val="00D1164A"/>
    <w:rsid w:val="00D1177B"/>
    <w:rsid w:val="00D122CC"/>
    <w:rsid w:val="00D128EE"/>
    <w:rsid w:val="00D12E68"/>
    <w:rsid w:val="00D12FBA"/>
    <w:rsid w:val="00D134FE"/>
    <w:rsid w:val="00D13732"/>
    <w:rsid w:val="00D13A8A"/>
    <w:rsid w:val="00D13ACD"/>
    <w:rsid w:val="00D13EB4"/>
    <w:rsid w:val="00D14977"/>
    <w:rsid w:val="00D151D1"/>
    <w:rsid w:val="00D15270"/>
    <w:rsid w:val="00D15BB4"/>
    <w:rsid w:val="00D15C44"/>
    <w:rsid w:val="00D16007"/>
    <w:rsid w:val="00D16268"/>
    <w:rsid w:val="00D164EF"/>
    <w:rsid w:val="00D17202"/>
    <w:rsid w:val="00D1780B"/>
    <w:rsid w:val="00D17B9A"/>
    <w:rsid w:val="00D2033E"/>
    <w:rsid w:val="00D204E5"/>
    <w:rsid w:val="00D206A3"/>
    <w:rsid w:val="00D206B5"/>
    <w:rsid w:val="00D216AE"/>
    <w:rsid w:val="00D21BCF"/>
    <w:rsid w:val="00D21C00"/>
    <w:rsid w:val="00D22022"/>
    <w:rsid w:val="00D22D57"/>
    <w:rsid w:val="00D23AEC"/>
    <w:rsid w:val="00D23BF5"/>
    <w:rsid w:val="00D242C8"/>
    <w:rsid w:val="00D24990"/>
    <w:rsid w:val="00D2563E"/>
    <w:rsid w:val="00D26DCC"/>
    <w:rsid w:val="00D26F02"/>
    <w:rsid w:val="00D26F1A"/>
    <w:rsid w:val="00D2720E"/>
    <w:rsid w:val="00D304F7"/>
    <w:rsid w:val="00D3069E"/>
    <w:rsid w:val="00D31294"/>
    <w:rsid w:val="00D318D0"/>
    <w:rsid w:val="00D31CBA"/>
    <w:rsid w:val="00D31E5B"/>
    <w:rsid w:val="00D32A9C"/>
    <w:rsid w:val="00D33021"/>
    <w:rsid w:val="00D332B0"/>
    <w:rsid w:val="00D3357A"/>
    <w:rsid w:val="00D33745"/>
    <w:rsid w:val="00D3380F"/>
    <w:rsid w:val="00D33B1E"/>
    <w:rsid w:val="00D33D2C"/>
    <w:rsid w:val="00D33F83"/>
    <w:rsid w:val="00D34096"/>
    <w:rsid w:val="00D347CF"/>
    <w:rsid w:val="00D34834"/>
    <w:rsid w:val="00D34838"/>
    <w:rsid w:val="00D348AC"/>
    <w:rsid w:val="00D34A45"/>
    <w:rsid w:val="00D34FEF"/>
    <w:rsid w:val="00D35076"/>
    <w:rsid w:val="00D3548C"/>
    <w:rsid w:val="00D35737"/>
    <w:rsid w:val="00D3584A"/>
    <w:rsid w:val="00D35F43"/>
    <w:rsid w:val="00D36123"/>
    <w:rsid w:val="00D36607"/>
    <w:rsid w:val="00D368CE"/>
    <w:rsid w:val="00D3726D"/>
    <w:rsid w:val="00D37C5B"/>
    <w:rsid w:val="00D37DD4"/>
    <w:rsid w:val="00D37FD9"/>
    <w:rsid w:val="00D37FEE"/>
    <w:rsid w:val="00D404A3"/>
    <w:rsid w:val="00D407B1"/>
    <w:rsid w:val="00D40B28"/>
    <w:rsid w:val="00D41523"/>
    <w:rsid w:val="00D424A1"/>
    <w:rsid w:val="00D42817"/>
    <w:rsid w:val="00D442BC"/>
    <w:rsid w:val="00D44FA5"/>
    <w:rsid w:val="00D44FEC"/>
    <w:rsid w:val="00D4511D"/>
    <w:rsid w:val="00D4549B"/>
    <w:rsid w:val="00D45FC9"/>
    <w:rsid w:val="00D46AC0"/>
    <w:rsid w:val="00D4705D"/>
    <w:rsid w:val="00D47379"/>
    <w:rsid w:val="00D47403"/>
    <w:rsid w:val="00D47CF0"/>
    <w:rsid w:val="00D50156"/>
    <w:rsid w:val="00D506A6"/>
    <w:rsid w:val="00D50B04"/>
    <w:rsid w:val="00D5118D"/>
    <w:rsid w:val="00D51C49"/>
    <w:rsid w:val="00D51D3E"/>
    <w:rsid w:val="00D51F2B"/>
    <w:rsid w:val="00D523FE"/>
    <w:rsid w:val="00D52449"/>
    <w:rsid w:val="00D52FC6"/>
    <w:rsid w:val="00D530B2"/>
    <w:rsid w:val="00D53597"/>
    <w:rsid w:val="00D5377C"/>
    <w:rsid w:val="00D53858"/>
    <w:rsid w:val="00D54453"/>
    <w:rsid w:val="00D552F5"/>
    <w:rsid w:val="00D55879"/>
    <w:rsid w:val="00D55D0B"/>
    <w:rsid w:val="00D55D6A"/>
    <w:rsid w:val="00D55F06"/>
    <w:rsid w:val="00D5609D"/>
    <w:rsid w:val="00D561AE"/>
    <w:rsid w:val="00D56E0E"/>
    <w:rsid w:val="00D5745C"/>
    <w:rsid w:val="00D575D0"/>
    <w:rsid w:val="00D60251"/>
    <w:rsid w:val="00D60263"/>
    <w:rsid w:val="00D60834"/>
    <w:rsid w:val="00D60BDD"/>
    <w:rsid w:val="00D60C93"/>
    <w:rsid w:val="00D60EDC"/>
    <w:rsid w:val="00D6172D"/>
    <w:rsid w:val="00D6265A"/>
    <w:rsid w:val="00D6265B"/>
    <w:rsid w:val="00D62694"/>
    <w:rsid w:val="00D627A7"/>
    <w:rsid w:val="00D62C4C"/>
    <w:rsid w:val="00D63104"/>
    <w:rsid w:val="00D63244"/>
    <w:rsid w:val="00D63583"/>
    <w:rsid w:val="00D635B5"/>
    <w:rsid w:val="00D638BD"/>
    <w:rsid w:val="00D63DA5"/>
    <w:rsid w:val="00D63E09"/>
    <w:rsid w:val="00D64341"/>
    <w:rsid w:val="00D64FAE"/>
    <w:rsid w:val="00D654A0"/>
    <w:rsid w:val="00D657BC"/>
    <w:rsid w:val="00D65AC7"/>
    <w:rsid w:val="00D65C10"/>
    <w:rsid w:val="00D6619E"/>
    <w:rsid w:val="00D662DF"/>
    <w:rsid w:val="00D6645D"/>
    <w:rsid w:val="00D667BE"/>
    <w:rsid w:val="00D671F2"/>
    <w:rsid w:val="00D67E97"/>
    <w:rsid w:val="00D67F9B"/>
    <w:rsid w:val="00D7046E"/>
    <w:rsid w:val="00D706B5"/>
    <w:rsid w:val="00D70AB1"/>
    <w:rsid w:val="00D70DD9"/>
    <w:rsid w:val="00D71131"/>
    <w:rsid w:val="00D716CE"/>
    <w:rsid w:val="00D71F5C"/>
    <w:rsid w:val="00D72454"/>
    <w:rsid w:val="00D726A3"/>
    <w:rsid w:val="00D72A21"/>
    <w:rsid w:val="00D7311F"/>
    <w:rsid w:val="00D73C1A"/>
    <w:rsid w:val="00D74006"/>
    <w:rsid w:val="00D74579"/>
    <w:rsid w:val="00D74652"/>
    <w:rsid w:val="00D75385"/>
    <w:rsid w:val="00D75897"/>
    <w:rsid w:val="00D7669D"/>
    <w:rsid w:val="00D7710C"/>
    <w:rsid w:val="00D7772A"/>
    <w:rsid w:val="00D778A8"/>
    <w:rsid w:val="00D778CB"/>
    <w:rsid w:val="00D77990"/>
    <w:rsid w:val="00D77A03"/>
    <w:rsid w:val="00D77AC8"/>
    <w:rsid w:val="00D77D78"/>
    <w:rsid w:val="00D77E7B"/>
    <w:rsid w:val="00D77FAF"/>
    <w:rsid w:val="00D806C9"/>
    <w:rsid w:val="00D8074C"/>
    <w:rsid w:val="00D808EB"/>
    <w:rsid w:val="00D80A8D"/>
    <w:rsid w:val="00D80F22"/>
    <w:rsid w:val="00D81BF5"/>
    <w:rsid w:val="00D822B8"/>
    <w:rsid w:val="00D824E7"/>
    <w:rsid w:val="00D8271A"/>
    <w:rsid w:val="00D82BC9"/>
    <w:rsid w:val="00D83B3D"/>
    <w:rsid w:val="00D83BCC"/>
    <w:rsid w:val="00D84D2D"/>
    <w:rsid w:val="00D84F62"/>
    <w:rsid w:val="00D853A6"/>
    <w:rsid w:val="00D8756E"/>
    <w:rsid w:val="00D87586"/>
    <w:rsid w:val="00D87C0A"/>
    <w:rsid w:val="00D9075F"/>
    <w:rsid w:val="00D9081B"/>
    <w:rsid w:val="00D90BD2"/>
    <w:rsid w:val="00D91795"/>
    <w:rsid w:val="00D91CDB"/>
    <w:rsid w:val="00D91FC6"/>
    <w:rsid w:val="00D925D7"/>
    <w:rsid w:val="00D93258"/>
    <w:rsid w:val="00D93671"/>
    <w:rsid w:val="00D93984"/>
    <w:rsid w:val="00D93F2F"/>
    <w:rsid w:val="00D94856"/>
    <w:rsid w:val="00D94999"/>
    <w:rsid w:val="00D94B45"/>
    <w:rsid w:val="00D94FD1"/>
    <w:rsid w:val="00D95585"/>
    <w:rsid w:val="00D95BD7"/>
    <w:rsid w:val="00D962A8"/>
    <w:rsid w:val="00D96459"/>
    <w:rsid w:val="00D9655A"/>
    <w:rsid w:val="00D96BBF"/>
    <w:rsid w:val="00D97295"/>
    <w:rsid w:val="00D972ED"/>
    <w:rsid w:val="00D97F3A"/>
    <w:rsid w:val="00DA0276"/>
    <w:rsid w:val="00DA06B2"/>
    <w:rsid w:val="00DA098F"/>
    <w:rsid w:val="00DA1307"/>
    <w:rsid w:val="00DA1403"/>
    <w:rsid w:val="00DA1490"/>
    <w:rsid w:val="00DA1525"/>
    <w:rsid w:val="00DA1916"/>
    <w:rsid w:val="00DA1A31"/>
    <w:rsid w:val="00DA1AA1"/>
    <w:rsid w:val="00DA21B5"/>
    <w:rsid w:val="00DA28EF"/>
    <w:rsid w:val="00DA2F97"/>
    <w:rsid w:val="00DA332A"/>
    <w:rsid w:val="00DA3CDE"/>
    <w:rsid w:val="00DA4027"/>
    <w:rsid w:val="00DA4C40"/>
    <w:rsid w:val="00DA5F5B"/>
    <w:rsid w:val="00DA6031"/>
    <w:rsid w:val="00DA64C7"/>
    <w:rsid w:val="00DA663C"/>
    <w:rsid w:val="00DA67A5"/>
    <w:rsid w:val="00DA67DD"/>
    <w:rsid w:val="00DA69E9"/>
    <w:rsid w:val="00DA6EAC"/>
    <w:rsid w:val="00DA6EE6"/>
    <w:rsid w:val="00DA7090"/>
    <w:rsid w:val="00DA70CF"/>
    <w:rsid w:val="00DA73CE"/>
    <w:rsid w:val="00DA7456"/>
    <w:rsid w:val="00DA7892"/>
    <w:rsid w:val="00DB01B7"/>
    <w:rsid w:val="00DB14FD"/>
    <w:rsid w:val="00DB1786"/>
    <w:rsid w:val="00DB1D6E"/>
    <w:rsid w:val="00DB24D4"/>
    <w:rsid w:val="00DB2913"/>
    <w:rsid w:val="00DB4191"/>
    <w:rsid w:val="00DB503F"/>
    <w:rsid w:val="00DB51AD"/>
    <w:rsid w:val="00DB559E"/>
    <w:rsid w:val="00DB56F7"/>
    <w:rsid w:val="00DB61E2"/>
    <w:rsid w:val="00DB6656"/>
    <w:rsid w:val="00DB6903"/>
    <w:rsid w:val="00DB6E02"/>
    <w:rsid w:val="00DB7171"/>
    <w:rsid w:val="00DB7340"/>
    <w:rsid w:val="00DB7BCE"/>
    <w:rsid w:val="00DB7E19"/>
    <w:rsid w:val="00DC0025"/>
    <w:rsid w:val="00DC00F9"/>
    <w:rsid w:val="00DC0A35"/>
    <w:rsid w:val="00DC13E8"/>
    <w:rsid w:val="00DC14EB"/>
    <w:rsid w:val="00DC1B66"/>
    <w:rsid w:val="00DC1E5C"/>
    <w:rsid w:val="00DC20AE"/>
    <w:rsid w:val="00DC286E"/>
    <w:rsid w:val="00DC2D94"/>
    <w:rsid w:val="00DC3658"/>
    <w:rsid w:val="00DC36D1"/>
    <w:rsid w:val="00DC3AF7"/>
    <w:rsid w:val="00DC4621"/>
    <w:rsid w:val="00DC4A7C"/>
    <w:rsid w:val="00DC4B9E"/>
    <w:rsid w:val="00DC4D7E"/>
    <w:rsid w:val="00DC5BC4"/>
    <w:rsid w:val="00DC5EEF"/>
    <w:rsid w:val="00DC626B"/>
    <w:rsid w:val="00DC67CB"/>
    <w:rsid w:val="00DC6803"/>
    <w:rsid w:val="00DC689F"/>
    <w:rsid w:val="00DC6EEA"/>
    <w:rsid w:val="00DC704B"/>
    <w:rsid w:val="00DC7504"/>
    <w:rsid w:val="00DC7555"/>
    <w:rsid w:val="00DC7A91"/>
    <w:rsid w:val="00DC7BDD"/>
    <w:rsid w:val="00DC7C73"/>
    <w:rsid w:val="00DC7D3D"/>
    <w:rsid w:val="00DC7FA5"/>
    <w:rsid w:val="00DD065D"/>
    <w:rsid w:val="00DD0711"/>
    <w:rsid w:val="00DD0C2F"/>
    <w:rsid w:val="00DD1C3F"/>
    <w:rsid w:val="00DD1D01"/>
    <w:rsid w:val="00DD1D17"/>
    <w:rsid w:val="00DD1E3E"/>
    <w:rsid w:val="00DD217B"/>
    <w:rsid w:val="00DD245A"/>
    <w:rsid w:val="00DD272B"/>
    <w:rsid w:val="00DD296E"/>
    <w:rsid w:val="00DD2E3C"/>
    <w:rsid w:val="00DD3C35"/>
    <w:rsid w:val="00DD4202"/>
    <w:rsid w:val="00DD478E"/>
    <w:rsid w:val="00DD47AE"/>
    <w:rsid w:val="00DD48CA"/>
    <w:rsid w:val="00DD4DF3"/>
    <w:rsid w:val="00DD5004"/>
    <w:rsid w:val="00DD52D1"/>
    <w:rsid w:val="00DD568C"/>
    <w:rsid w:val="00DD5AEC"/>
    <w:rsid w:val="00DD5B76"/>
    <w:rsid w:val="00DD5EE1"/>
    <w:rsid w:val="00DD6104"/>
    <w:rsid w:val="00DD61EC"/>
    <w:rsid w:val="00DD6788"/>
    <w:rsid w:val="00DD6AE8"/>
    <w:rsid w:val="00DD6B1A"/>
    <w:rsid w:val="00DD750E"/>
    <w:rsid w:val="00DD754E"/>
    <w:rsid w:val="00DD77C5"/>
    <w:rsid w:val="00DE085E"/>
    <w:rsid w:val="00DE095D"/>
    <w:rsid w:val="00DE0E78"/>
    <w:rsid w:val="00DE0FD5"/>
    <w:rsid w:val="00DE1149"/>
    <w:rsid w:val="00DE13E5"/>
    <w:rsid w:val="00DE1677"/>
    <w:rsid w:val="00DE1E73"/>
    <w:rsid w:val="00DE21A9"/>
    <w:rsid w:val="00DE2EA2"/>
    <w:rsid w:val="00DE2F63"/>
    <w:rsid w:val="00DE3E49"/>
    <w:rsid w:val="00DE476E"/>
    <w:rsid w:val="00DE493D"/>
    <w:rsid w:val="00DE4F43"/>
    <w:rsid w:val="00DE55CB"/>
    <w:rsid w:val="00DE6EE6"/>
    <w:rsid w:val="00DE71C4"/>
    <w:rsid w:val="00DE7727"/>
    <w:rsid w:val="00DE77BB"/>
    <w:rsid w:val="00DE7945"/>
    <w:rsid w:val="00DE7C5A"/>
    <w:rsid w:val="00DE7E3F"/>
    <w:rsid w:val="00DF064D"/>
    <w:rsid w:val="00DF06BB"/>
    <w:rsid w:val="00DF0F69"/>
    <w:rsid w:val="00DF1A0B"/>
    <w:rsid w:val="00DF3416"/>
    <w:rsid w:val="00DF3A13"/>
    <w:rsid w:val="00DF3BBE"/>
    <w:rsid w:val="00DF3C14"/>
    <w:rsid w:val="00DF3D78"/>
    <w:rsid w:val="00DF532F"/>
    <w:rsid w:val="00DF56A6"/>
    <w:rsid w:val="00DF5C40"/>
    <w:rsid w:val="00DF60AA"/>
    <w:rsid w:val="00DF679D"/>
    <w:rsid w:val="00DF6B1E"/>
    <w:rsid w:val="00DF6BC0"/>
    <w:rsid w:val="00DF6BEA"/>
    <w:rsid w:val="00DF6E82"/>
    <w:rsid w:val="00DF788D"/>
    <w:rsid w:val="00DF797D"/>
    <w:rsid w:val="00E0008E"/>
    <w:rsid w:val="00E0135E"/>
    <w:rsid w:val="00E017ED"/>
    <w:rsid w:val="00E01BC2"/>
    <w:rsid w:val="00E01BD8"/>
    <w:rsid w:val="00E01CDA"/>
    <w:rsid w:val="00E0246D"/>
    <w:rsid w:val="00E02711"/>
    <w:rsid w:val="00E027A8"/>
    <w:rsid w:val="00E02A43"/>
    <w:rsid w:val="00E02D36"/>
    <w:rsid w:val="00E02E51"/>
    <w:rsid w:val="00E03C20"/>
    <w:rsid w:val="00E047BE"/>
    <w:rsid w:val="00E047C3"/>
    <w:rsid w:val="00E0493B"/>
    <w:rsid w:val="00E04BC2"/>
    <w:rsid w:val="00E04C89"/>
    <w:rsid w:val="00E04D4C"/>
    <w:rsid w:val="00E050C9"/>
    <w:rsid w:val="00E0581F"/>
    <w:rsid w:val="00E058AD"/>
    <w:rsid w:val="00E05A04"/>
    <w:rsid w:val="00E06CA2"/>
    <w:rsid w:val="00E07038"/>
    <w:rsid w:val="00E070C8"/>
    <w:rsid w:val="00E072BB"/>
    <w:rsid w:val="00E073FE"/>
    <w:rsid w:val="00E077D7"/>
    <w:rsid w:val="00E0787D"/>
    <w:rsid w:val="00E07B26"/>
    <w:rsid w:val="00E10398"/>
    <w:rsid w:val="00E103D4"/>
    <w:rsid w:val="00E10779"/>
    <w:rsid w:val="00E10A6B"/>
    <w:rsid w:val="00E10E19"/>
    <w:rsid w:val="00E10F50"/>
    <w:rsid w:val="00E10FAF"/>
    <w:rsid w:val="00E11645"/>
    <w:rsid w:val="00E1266D"/>
    <w:rsid w:val="00E1325D"/>
    <w:rsid w:val="00E13AA6"/>
    <w:rsid w:val="00E14040"/>
    <w:rsid w:val="00E14600"/>
    <w:rsid w:val="00E14AD2"/>
    <w:rsid w:val="00E153CC"/>
    <w:rsid w:val="00E155F2"/>
    <w:rsid w:val="00E16867"/>
    <w:rsid w:val="00E16BAC"/>
    <w:rsid w:val="00E16DFD"/>
    <w:rsid w:val="00E16EAA"/>
    <w:rsid w:val="00E17362"/>
    <w:rsid w:val="00E20721"/>
    <w:rsid w:val="00E20995"/>
    <w:rsid w:val="00E20BB7"/>
    <w:rsid w:val="00E20BC1"/>
    <w:rsid w:val="00E21816"/>
    <w:rsid w:val="00E2206A"/>
    <w:rsid w:val="00E22091"/>
    <w:rsid w:val="00E22544"/>
    <w:rsid w:val="00E22EBD"/>
    <w:rsid w:val="00E236F4"/>
    <w:rsid w:val="00E2376E"/>
    <w:rsid w:val="00E237C2"/>
    <w:rsid w:val="00E23885"/>
    <w:rsid w:val="00E23FE8"/>
    <w:rsid w:val="00E247E4"/>
    <w:rsid w:val="00E24C3F"/>
    <w:rsid w:val="00E24EF1"/>
    <w:rsid w:val="00E24F84"/>
    <w:rsid w:val="00E25959"/>
    <w:rsid w:val="00E25DD2"/>
    <w:rsid w:val="00E25EEB"/>
    <w:rsid w:val="00E25EFD"/>
    <w:rsid w:val="00E2624C"/>
    <w:rsid w:val="00E26D31"/>
    <w:rsid w:val="00E2729F"/>
    <w:rsid w:val="00E27C24"/>
    <w:rsid w:val="00E27DF5"/>
    <w:rsid w:val="00E303F5"/>
    <w:rsid w:val="00E30489"/>
    <w:rsid w:val="00E304FA"/>
    <w:rsid w:val="00E30633"/>
    <w:rsid w:val="00E30C17"/>
    <w:rsid w:val="00E30D50"/>
    <w:rsid w:val="00E30DFB"/>
    <w:rsid w:val="00E30E65"/>
    <w:rsid w:val="00E311AF"/>
    <w:rsid w:val="00E320E6"/>
    <w:rsid w:val="00E330EB"/>
    <w:rsid w:val="00E331AE"/>
    <w:rsid w:val="00E334EC"/>
    <w:rsid w:val="00E33EBC"/>
    <w:rsid w:val="00E34268"/>
    <w:rsid w:val="00E34B05"/>
    <w:rsid w:val="00E34F9C"/>
    <w:rsid w:val="00E3501B"/>
    <w:rsid w:val="00E350CD"/>
    <w:rsid w:val="00E351F6"/>
    <w:rsid w:val="00E35988"/>
    <w:rsid w:val="00E35ACC"/>
    <w:rsid w:val="00E35B48"/>
    <w:rsid w:val="00E35E95"/>
    <w:rsid w:val="00E35F82"/>
    <w:rsid w:val="00E36149"/>
    <w:rsid w:val="00E367A2"/>
    <w:rsid w:val="00E36A80"/>
    <w:rsid w:val="00E36D79"/>
    <w:rsid w:val="00E36DCC"/>
    <w:rsid w:val="00E3764E"/>
    <w:rsid w:val="00E37BF0"/>
    <w:rsid w:val="00E4066A"/>
    <w:rsid w:val="00E40707"/>
    <w:rsid w:val="00E407F6"/>
    <w:rsid w:val="00E40A4E"/>
    <w:rsid w:val="00E40E1F"/>
    <w:rsid w:val="00E40F8C"/>
    <w:rsid w:val="00E4112F"/>
    <w:rsid w:val="00E41709"/>
    <w:rsid w:val="00E419B2"/>
    <w:rsid w:val="00E41A66"/>
    <w:rsid w:val="00E425F7"/>
    <w:rsid w:val="00E427DA"/>
    <w:rsid w:val="00E42866"/>
    <w:rsid w:val="00E42910"/>
    <w:rsid w:val="00E42E23"/>
    <w:rsid w:val="00E437D4"/>
    <w:rsid w:val="00E43A16"/>
    <w:rsid w:val="00E43A35"/>
    <w:rsid w:val="00E444DD"/>
    <w:rsid w:val="00E4452E"/>
    <w:rsid w:val="00E44CD4"/>
    <w:rsid w:val="00E44E6C"/>
    <w:rsid w:val="00E44EAA"/>
    <w:rsid w:val="00E45157"/>
    <w:rsid w:val="00E4528F"/>
    <w:rsid w:val="00E45687"/>
    <w:rsid w:val="00E45D24"/>
    <w:rsid w:val="00E4637D"/>
    <w:rsid w:val="00E46D1F"/>
    <w:rsid w:val="00E47396"/>
    <w:rsid w:val="00E47A4D"/>
    <w:rsid w:val="00E47CE8"/>
    <w:rsid w:val="00E51212"/>
    <w:rsid w:val="00E51E53"/>
    <w:rsid w:val="00E52201"/>
    <w:rsid w:val="00E52C85"/>
    <w:rsid w:val="00E5307A"/>
    <w:rsid w:val="00E5315B"/>
    <w:rsid w:val="00E535AE"/>
    <w:rsid w:val="00E537E7"/>
    <w:rsid w:val="00E53A63"/>
    <w:rsid w:val="00E5485F"/>
    <w:rsid w:val="00E549AD"/>
    <w:rsid w:val="00E54B55"/>
    <w:rsid w:val="00E54CC9"/>
    <w:rsid w:val="00E5510B"/>
    <w:rsid w:val="00E551FD"/>
    <w:rsid w:val="00E5527A"/>
    <w:rsid w:val="00E5562C"/>
    <w:rsid w:val="00E55979"/>
    <w:rsid w:val="00E55A02"/>
    <w:rsid w:val="00E55D04"/>
    <w:rsid w:val="00E56A38"/>
    <w:rsid w:val="00E56B5E"/>
    <w:rsid w:val="00E56CD7"/>
    <w:rsid w:val="00E5706F"/>
    <w:rsid w:val="00E576E5"/>
    <w:rsid w:val="00E60330"/>
    <w:rsid w:val="00E60A33"/>
    <w:rsid w:val="00E60E1D"/>
    <w:rsid w:val="00E614B9"/>
    <w:rsid w:val="00E617B0"/>
    <w:rsid w:val="00E61F1F"/>
    <w:rsid w:val="00E62512"/>
    <w:rsid w:val="00E62699"/>
    <w:rsid w:val="00E62D5C"/>
    <w:rsid w:val="00E63456"/>
    <w:rsid w:val="00E64142"/>
    <w:rsid w:val="00E642CC"/>
    <w:rsid w:val="00E659D2"/>
    <w:rsid w:val="00E6680F"/>
    <w:rsid w:val="00E66CF1"/>
    <w:rsid w:val="00E66CFB"/>
    <w:rsid w:val="00E67D50"/>
    <w:rsid w:val="00E70011"/>
    <w:rsid w:val="00E7007A"/>
    <w:rsid w:val="00E70C2F"/>
    <w:rsid w:val="00E71413"/>
    <w:rsid w:val="00E72875"/>
    <w:rsid w:val="00E72C26"/>
    <w:rsid w:val="00E736A8"/>
    <w:rsid w:val="00E736C4"/>
    <w:rsid w:val="00E7399F"/>
    <w:rsid w:val="00E73A8F"/>
    <w:rsid w:val="00E73B1D"/>
    <w:rsid w:val="00E73F89"/>
    <w:rsid w:val="00E7487B"/>
    <w:rsid w:val="00E75C34"/>
    <w:rsid w:val="00E76333"/>
    <w:rsid w:val="00E76C37"/>
    <w:rsid w:val="00E801B5"/>
    <w:rsid w:val="00E80200"/>
    <w:rsid w:val="00E80410"/>
    <w:rsid w:val="00E80675"/>
    <w:rsid w:val="00E806D6"/>
    <w:rsid w:val="00E8140C"/>
    <w:rsid w:val="00E8178F"/>
    <w:rsid w:val="00E817E8"/>
    <w:rsid w:val="00E819D0"/>
    <w:rsid w:val="00E81C0A"/>
    <w:rsid w:val="00E820C6"/>
    <w:rsid w:val="00E82744"/>
    <w:rsid w:val="00E82EAF"/>
    <w:rsid w:val="00E82EDF"/>
    <w:rsid w:val="00E83209"/>
    <w:rsid w:val="00E83351"/>
    <w:rsid w:val="00E833A6"/>
    <w:rsid w:val="00E83C5D"/>
    <w:rsid w:val="00E83E10"/>
    <w:rsid w:val="00E83FF6"/>
    <w:rsid w:val="00E844EB"/>
    <w:rsid w:val="00E84DDF"/>
    <w:rsid w:val="00E85130"/>
    <w:rsid w:val="00E851C2"/>
    <w:rsid w:val="00E85288"/>
    <w:rsid w:val="00E85432"/>
    <w:rsid w:val="00E854F2"/>
    <w:rsid w:val="00E8572E"/>
    <w:rsid w:val="00E85836"/>
    <w:rsid w:val="00E8585D"/>
    <w:rsid w:val="00E85D8D"/>
    <w:rsid w:val="00E865B7"/>
    <w:rsid w:val="00E86BAA"/>
    <w:rsid w:val="00E87C7C"/>
    <w:rsid w:val="00E906A2"/>
    <w:rsid w:val="00E908BD"/>
    <w:rsid w:val="00E90B9B"/>
    <w:rsid w:val="00E90BD8"/>
    <w:rsid w:val="00E924C1"/>
    <w:rsid w:val="00E9322F"/>
    <w:rsid w:val="00E93ED3"/>
    <w:rsid w:val="00E947F6"/>
    <w:rsid w:val="00E9568E"/>
    <w:rsid w:val="00E9589E"/>
    <w:rsid w:val="00E95A91"/>
    <w:rsid w:val="00E95FED"/>
    <w:rsid w:val="00E962C3"/>
    <w:rsid w:val="00E96F87"/>
    <w:rsid w:val="00E97886"/>
    <w:rsid w:val="00E97AE4"/>
    <w:rsid w:val="00E97CD7"/>
    <w:rsid w:val="00EA0029"/>
    <w:rsid w:val="00EA0C2C"/>
    <w:rsid w:val="00EA157F"/>
    <w:rsid w:val="00EA16D2"/>
    <w:rsid w:val="00EA1B60"/>
    <w:rsid w:val="00EA2410"/>
    <w:rsid w:val="00EA26B4"/>
    <w:rsid w:val="00EA2BF8"/>
    <w:rsid w:val="00EA2D07"/>
    <w:rsid w:val="00EA2F06"/>
    <w:rsid w:val="00EA31F2"/>
    <w:rsid w:val="00EA358B"/>
    <w:rsid w:val="00EA387B"/>
    <w:rsid w:val="00EA3D00"/>
    <w:rsid w:val="00EA4118"/>
    <w:rsid w:val="00EA4844"/>
    <w:rsid w:val="00EA4B28"/>
    <w:rsid w:val="00EA5E87"/>
    <w:rsid w:val="00EA607C"/>
    <w:rsid w:val="00EA6580"/>
    <w:rsid w:val="00EA6752"/>
    <w:rsid w:val="00EA6783"/>
    <w:rsid w:val="00EA67CD"/>
    <w:rsid w:val="00EA68DC"/>
    <w:rsid w:val="00EA6AAE"/>
    <w:rsid w:val="00EA6C23"/>
    <w:rsid w:val="00EA6DDE"/>
    <w:rsid w:val="00EA7FC2"/>
    <w:rsid w:val="00EB03C5"/>
    <w:rsid w:val="00EB0664"/>
    <w:rsid w:val="00EB082B"/>
    <w:rsid w:val="00EB0ECC"/>
    <w:rsid w:val="00EB1218"/>
    <w:rsid w:val="00EB22BF"/>
    <w:rsid w:val="00EB3090"/>
    <w:rsid w:val="00EB32E9"/>
    <w:rsid w:val="00EB3392"/>
    <w:rsid w:val="00EB3FE1"/>
    <w:rsid w:val="00EB4204"/>
    <w:rsid w:val="00EB44E3"/>
    <w:rsid w:val="00EB51A1"/>
    <w:rsid w:val="00EB56BC"/>
    <w:rsid w:val="00EB5729"/>
    <w:rsid w:val="00EB5886"/>
    <w:rsid w:val="00EB6198"/>
    <w:rsid w:val="00EB651E"/>
    <w:rsid w:val="00EB72CC"/>
    <w:rsid w:val="00EC039C"/>
    <w:rsid w:val="00EC16BB"/>
    <w:rsid w:val="00EC18C0"/>
    <w:rsid w:val="00EC2114"/>
    <w:rsid w:val="00EC2144"/>
    <w:rsid w:val="00EC24CD"/>
    <w:rsid w:val="00EC2939"/>
    <w:rsid w:val="00EC3110"/>
    <w:rsid w:val="00EC33C9"/>
    <w:rsid w:val="00EC356D"/>
    <w:rsid w:val="00EC356F"/>
    <w:rsid w:val="00EC39F6"/>
    <w:rsid w:val="00EC3B07"/>
    <w:rsid w:val="00EC3E57"/>
    <w:rsid w:val="00EC4459"/>
    <w:rsid w:val="00EC45AA"/>
    <w:rsid w:val="00EC46DB"/>
    <w:rsid w:val="00EC4E07"/>
    <w:rsid w:val="00EC528B"/>
    <w:rsid w:val="00EC53A8"/>
    <w:rsid w:val="00EC5406"/>
    <w:rsid w:val="00EC5565"/>
    <w:rsid w:val="00EC6086"/>
    <w:rsid w:val="00EC6097"/>
    <w:rsid w:val="00EC60B1"/>
    <w:rsid w:val="00EC65C6"/>
    <w:rsid w:val="00EC6661"/>
    <w:rsid w:val="00EC69A4"/>
    <w:rsid w:val="00EC6E08"/>
    <w:rsid w:val="00EC716C"/>
    <w:rsid w:val="00EC7280"/>
    <w:rsid w:val="00EC7284"/>
    <w:rsid w:val="00EC754E"/>
    <w:rsid w:val="00EC7C32"/>
    <w:rsid w:val="00ED03E5"/>
    <w:rsid w:val="00ED0DE6"/>
    <w:rsid w:val="00ED1152"/>
    <w:rsid w:val="00ED188B"/>
    <w:rsid w:val="00ED1FBD"/>
    <w:rsid w:val="00ED2740"/>
    <w:rsid w:val="00ED2E84"/>
    <w:rsid w:val="00ED2FAB"/>
    <w:rsid w:val="00ED3384"/>
    <w:rsid w:val="00ED3B2C"/>
    <w:rsid w:val="00ED3F55"/>
    <w:rsid w:val="00ED5B1F"/>
    <w:rsid w:val="00ED5D15"/>
    <w:rsid w:val="00ED6036"/>
    <w:rsid w:val="00ED65DE"/>
    <w:rsid w:val="00ED6787"/>
    <w:rsid w:val="00ED6B64"/>
    <w:rsid w:val="00ED6B8D"/>
    <w:rsid w:val="00ED736F"/>
    <w:rsid w:val="00ED75C2"/>
    <w:rsid w:val="00ED7A11"/>
    <w:rsid w:val="00ED7F25"/>
    <w:rsid w:val="00EE0005"/>
    <w:rsid w:val="00EE103E"/>
    <w:rsid w:val="00EE11B0"/>
    <w:rsid w:val="00EE18CE"/>
    <w:rsid w:val="00EE1916"/>
    <w:rsid w:val="00EE317D"/>
    <w:rsid w:val="00EE31E3"/>
    <w:rsid w:val="00EE3755"/>
    <w:rsid w:val="00EE39C1"/>
    <w:rsid w:val="00EE4115"/>
    <w:rsid w:val="00EE48C0"/>
    <w:rsid w:val="00EE4A1E"/>
    <w:rsid w:val="00EE4AF7"/>
    <w:rsid w:val="00EE4D23"/>
    <w:rsid w:val="00EE4F84"/>
    <w:rsid w:val="00EE535D"/>
    <w:rsid w:val="00EE5655"/>
    <w:rsid w:val="00EE63B1"/>
    <w:rsid w:val="00EE6438"/>
    <w:rsid w:val="00EE6588"/>
    <w:rsid w:val="00EE6744"/>
    <w:rsid w:val="00EE67E2"/>
    <w:rsid w:val="00EE6DB1"/>
    <w:rsid w:val="00EE6FC7"/>
    <w:rsid w:val="00EE77C3"/>
    <w:rsid w:val="00EE77EE"/>
    <w:rsid w:val="00EE78D5"/>
    <w:rsid w:val="00EE7CCB"/>
    <w:rsid w:val="00EE7F09"/>
    <w:rsid w:val="00EF00AC"/>
    <w:rsid w:val="00EF096E"/>
    <w:rsid w:val="00EF0A1E"/>
    <w:rsid w:val="00EF0BA2"/>
    <w:rsid w:val="00EF1774"/>
    <w:rsid w:val="00EF1893"/>
    <w:rsid w:val="00EF18E3"/>
    <w:rsid w:val="00EF1A92"/>
    <w:rsid w:val="00EF1BCD"/>
    <w:rsid w:val="00EF260E"/>
    <w:rsid w:val="00EF3693"/>
    <w:rsid w:val="00EF39D5"/>
    <w:rsid w:val="00EF3FEC"/>
    <w:rsid w:val="00EF46A8"/>
    <w:rsid w:val="00EF4A85"/>
    <w:rsid w:val="00EF52D7"/>
    <w:rsid w:val="00EF5AD3"/>
    <w:rsid w:val="00EF5D84"/>
    <w:rsid w:val="00EF7085"/>
    <w:rsid w:val="00EF708B"/>
    <w:rsid w:val="00EF7B37"/>
    <w:rsid w:val="00F000FE"/>
    <w:rsid w:val="00F0052A"/>
    <w:rsid w:val="00F00743"/>
    <w:rsid w:val="00F00E0D"/>
    <w:rsid w:val="00F01A37"/>
    <w:rsid w:val="00F02C73"/>
    <w:rsid w:val="00F042D6"/>
    <w:rsid w:val="00F045B3"/>
    <w:rsid w:val="00F045FB"/>
    <w:rsid w:val="00F04FA4"/>
    <w:rsid w:val="00F0500C"/>
    <w:rsid w:val="00F050B4"/>
    <w:rsid w:val="00F0525B"/>
    <w:rsid w:val="00F05314"/>
    <w:rsid w:val="00F05D23"/>
    <w:rsid w:val="00F05F88"/>
    <w:rsid w:val="00F06158"/>
    <w:rsid w:val="00F06C20"/>
    <w:rsid w:val="00F06DB9"/>
    <w:rsid w:val="00F06EDF"/>
    <w:rsid w:val="00F070AE"/>
    <w:rsid w:val="00F0747B"/>
    <w:rsid w:val="00F1088F"/>
    <w:rsid w:val="00F108EF"/>
    <w:rsid w:val="00F10965"/>
    <w:rsid w:val="00F10AA4"/>
    <w:rsid w:val="00F11E25"/>
    <w:rsid w:val="00F1243B"/>
    <w:rsid w:val="00F124BD"/>
    <w:rsid w:val="00F12738"/>
    <w:rsid w:val="00F139C7"/>
    <w:rsid w:val="00F1414A"/>
    <w:rsid w:val="00F14ECF"/>
    <w:rsid w:val="00F15188"/>
    <w:rsid w:val="00F157B4"/>
    <w:rsid w:val="00F15DE2"/>
    <w:rsid w:val="00F15F4F"/>
    <w:rsid w:val="00F16064"/>
    <w:rsid w:val="00F1609D"/>
    <w:rsid w:val="00F166C4"/>
    <w:rsid w:val="00F168B7"/>
    <w:rsid w:val="00F169D0"/>
    <w:rsid w:val="00F16EE7"/>
    <w:rsid w:val="00F16F19"/>
    <w:rsid w:val="00F17629"/>
    <w:rsid w:val="00F202CC"/>
    <w:rsid w:val="00F20A00"/>
    <w:rsid w:val="00F2198D"/>
    <w:rsid w:val="00F224B9"/>
    <w:rsid w:val="00F22AAD"/>
    <w:rsid w:val="00F22ADF"/>
    <w:rsid w:val="00F23249"/>
    <w:rsid w:val="00F233D3"/>
    <w:rsid w:val="00F23511"/>
    <w:rsid w:val="00F2375C"/>
    <w:rsid w:val="00F23EF7"/>
    <w:rsid w:val="00F242C7"/>
    <w:rsid w:val="00F24719"/>
    <w:rsid w:val="00F247F5"/>
    <w:rsid w:val="00F24A14"/>
    <w:rsid w:val="00F24B9C"/>
    <w:rsid w:val="00F25572"/>
    <w:rsid w:val="00F25881"/>
    <w:rsid w:val="00F2593D"/>
    <w:rsid w:val="00F269D7"/>
    <w:rsid w:val="00F26FF5"/>
    <w:rsid w:val="00F273DB"/>
    <w:rsid w:val="00F27B55"/>
    <w:rsid w:val="00F303E4"/>
    <w:rsid w:val="00F30916"/>
    <w:rsid w:val="00F30AC7"/>
    <w:rsid w:val="00F30B1D"/>
    <w:rsid w:val="00F3103E"/>
    <w:rsid w:val="00F31813"/>
    <w:rsid w:val="00F3187D"/>
    <w:rsid w:val="00F32089"/>
    <w:rsid w:val="00F325F0"/>
    <w:rsid w:val="00F32F87"/>
    <w:rsid w:val="00F33047"/>
    <w:rsid w:val="00F33938"/>
    <w:rsid w:val="00F33BAB"/>
    <w:rsid w:val="00F33D79"/>
    <w:rsid w:val="00F34035"/>
    <w:rsid w:val="00F3423C"/>
    <w:rsid w:val="00F34251"/>
    <w:rsid w:val="00F34312"/>
    <w:rsid w:val="00F34C02"/>
    <w:rsid w:val="00F35814"/>
    <w:rsid w:val="00F3590E"/>
    <w:rsid w:val="00F36833"/>
    <w:rsid w:val="00F3693A"/>
    <w:rsid w:val="00F37369"/>
    <w:rsid w:val="00F37521"/>
    <w:rsid w:val="00F376E3"/>
    <w:rsid w:val="00F37A5B"/>
    <w:rsid w:val="00F37CCE"/>
    <w:rsid w:val="00F40B57"/>
    <w:rsid w:val="00F40F7C"/>
    <w:rsid w:val="00F40FFF"/>
    <w:rsid w:val="00F4113A"/>
    <w:rsid w:val="00F4118F"/>
    <w:rsid w:val="00F411BD"/>
    <w:rsid w:val="00F4198B"/>
    <w:rsid w:val="00F42695"/>
    <w:rsid w:val="00F42C9C"/>
    <w:rsid w:val="00F4393D"/>
    <w:rsid w:val="00F4461D"/>
    <w:rsid w:val="00F44682"/>
    <w:rsid w:val="00F44956"/>
    <w:rsid w:val="00F44D35"/>
    <w:rsid w:val="00F454D8"/>
    <w:rsid w:val="00F46F36"/>
    <w:rsid w:val="00F472CE"/>
    <w:rsid w:val="00F5214A"/>
    <w:rsid w:val="00F5231C"/>
    <w:rsid w:val="00F52515"/>
    <w:rsid w:val="00F52B62"/>
    <w:rsid w:val="00F52D1B"/>
    <w:rsid w:val="00F52E3F"/>
    <w:rsid w:val="00F52EA0"/>
    <w:rsid w:val="00F52FAA"/>
    <w:rsid w:val="00F530B5"/>
    <w:rsid w:val="00F5418D"/>
    <w:rsid w:val="00F54205"/>
    <w:rsid w:val="00F5509D"/>
    <w:rsid w:val="00F55687"/>
    <w:rsid w:val="00F558A0"/>
    <w:rsid w:val="00F55AAE"/>
    <w:rsid w:val="00F565D6"/>
    <w:rsid w:val="00F568DB"/>
    <w:rsid w:val="00F56A8C"/>
    <w:rsid w:val="00F56FC3"/>
    <w:rsid w:val="00F578E5"/>
    <w:rsid w:val="00F603EF"/>
    <w:rsid w:val="00F60589"/>
    <w:rsid w:val="00F606D7"/>
    <w:rsid w:val="00F60BC5"/>
    <w:rsid w:val="00F61548"/>
    <w:rsid w:val="00F6160D"/>
    <w:rsid w:val="00F61740"/>
    <w:rsid w:val="00F61B10"/>
    <w:rsid w:val="00F61C54"/>
    <w:rsid w:val="00F61DBA"/>
    <w:rsid w:val="00F61EFB"/>
    <w:rsid w:val="00F62381"/>
    <w:rsid w:val="00F6239B"/>
    <w:rsid w:val="00F6267F"/>
    <w:rsid w:val="00F6274C"/>
    <w:rsid w:val="00F62B0D"/>
    <w:rsid w:val="00F62B8A"/>
    <w:rsid w:val="00F62DB9"/>
    <w:rsid w:val="00F630EC"/>
    <w:rsid w:val="00F63677"/>
    <w:rsid w:val="00F63768"/>
    <w:rsid w:val="00F63D27"/>
    <w:rsid w:val="00F6401F"/>
    <w:rsid w:val="00F64116"/>
    <w:rsid w:val="00F641AC"/>
    <w:rsid w:val="00F6432E"/>
    <w:rsid w:val="00F64560"/>
    <w:rsid w:val="00F64D1D"/>
    <w:rsid w:val="00F64E0A"/>
    <w:rsid w:val="00F6591A"/>
    <w:rsid w:val="00F66CCC"/>
    <w:rsid w:val="00F67875"/>
    <w:rsid w:val="00F70270"/>
    <w:rsid w:val="00F71070"/>
    <w:rsid w:val="00F711DF"/>
    <w:rsid w:val="00F7124C"/>
    <w:rsid w:val="00F71B96"/>
    <w:rsid w:val="00F721E3"/>
    <w:rsid w:val="00F7317C"/>
    <w:rsid w:val="00F74169"/>
    <w:rsid w:val="00F74224"/>
    <w:rsid w:val="00F74310"/>
    <w:rsid w:val="00F7445A"/>
    <w:rsid w:val="00F74591"/>
    <w:rsid w:val="00F748E0"/>
    <w:rsid w:val="00F749D8"/>
    <w:rsid w:val="00F74E6D"/>
    <w:rsid w:val="00F75185"/>
    <w:rsid w:val="00F755BA"/>
    <w:rsid w:val="00F75E51"/>
    <w:rsid w:val="00F76624"/>
    <w:rsid w:val="00F77BDD"/>
    <w:rsid w:val="00F801D3"/>
    <w:rsid w:val="00F8024A"/>
    <w:rsid w:val="00F80428"/>
    <w:rsid w:val="00F805A6"/>
    <w:rsid w:val="00F80880"/>
    <w:rsid w:val="00F81181"/>
    <w:rsid w:val="00F81301"/>
    <w:rsid w:val="00F814E2"/>
    <w:rsid w:val="00F81AC0"/>
    <w:rsid w:val="00F823D7"/>
    <w:rsid w:val="00F82D41"/>
    <w:rsid w:val="00F83102"/>
    <w:rsid w:val="00F83F6F"/>
    <w:rsid w:val="00F845E3"/>
    <w:rsid w:val="00F84AA7"/>
    <w:rsid w:val="00F84B8A"/>
    <w:rsid w:val="00F84FA1"/>
    <w:rsid w:val="00F84FE4"/>
    <w:rsid w:val="00F85008"/>
    <w:rsid w:val="00F853B4"/>
    <w:rsid w:val="00F857D4"/>
    <w:rsid w:val="00F85D04"/>
    <w:rsid w:val="00F85E2A"/>
    <w:rsid w:val="00F8704A"/>
    <w:rsid w:val="00F8735E"/>
    <w:rsid w:val="00F878FD"/>
    <w:rsid w:val="00F87DB6"/>
    <w:rsid w:val="00F90681"/>
    <w:rsid w:val="00F90917"/>
    <w:rsid w:val="00F90E08"/>
    <w:rsid w:val="00F91513"/>
    <w:rsid w:val="00F91714"/>
    <w:rsid w:val="00F918A6"/>
    <w:rsid w:val="00F91EA1"/>
    <w:rsid w:val="00F926DD"/>
    <w:rsid w:val="00F93155"/>
    <w:rsid w:val="00F9327F"/>
    <w:rsid w:val="00F93318"/>
    <w:rsid w:val="00F93A89"/>
    <w:rsid w:val="00F93CD8"/>
    <w:rsid w:val="00F94529"/>
    <w:rsid w:val="00F94568"/>
    <w:rsid w:val="00F94584"/>
    <w:rsid w:val="00F94AA3"/>
    <w:rsid w:val="00F94D75"/>
    <w:rsid w:val="00F9540F"/>
    <w:rsid w:val="00F955B4"/>
    <w:rsid w:val="00F95D41"/>
    <w:rsid w:val="00F96F03"/>
    <w:rsid w:val="00F97139"/>
    <w:rsid w:val="00F97329"/>
    <w:rsid w:val="00F9736F"/>
    <w:rsid w:val="00F975F4"/>
    <w:rsid w:val="00F9776F"/>
    <w:rsid w:val="00F97F80"/>
    <w:rsid w:val="00FA0117"/>
    <w:rsid w:val="00FA0286"/>
    <w:rsid w:val="00FA081D"/>
    <w:rsid w:val="00FA0FDF"/>
    <w:rsid w:val="00FA18F2"/>
    <w:rsid w:val="00FA1B47"/>
    <w:rsid w:val="00FA1CE9"/>
    <w:rsid w:val="00FA1E7E"/>
    <w:rsid w:val="00FA2594"/>
    <w:rsid w:val="00FA28CB"/>
    <w:rsid w:val="00FA2B26"/>
    <w:rsid w:val="00FA3161"/>
    <w:rsid w:val="00FA37DF"/>
    <w:rsid w:val="00FA4143"/>
    <w:rsid w:val="00FA4A69"/>
    <w:rsid w:val="00FA4BE9"/>
    <w:rsid w:val="00FA4DCC"/>
    <w:rsid w:val="00FA5091"/>
    <w:rsid w:val="00FA5B71"/>
    <w:rsid w:val="00FA604A"/>
    <w:rsid w:val="00FA607E"/>
    <w:rsid w:val="00FA6E8B"/>
    <w:rsid w:val="00FA70BD"/>
    <w:rsid w:val="00FA7DC6"/>
    <w:rsid w:val="00FB0068"/>
    <w:rsid w:val="00FB0539"/>
    <w:rsid w:val="00FB08F7"/>
    <w:rsid w:val="00FB0E51"/>
    <w:rsid w:val="00FB10C6"/>
    <w:rsid w:val="00FB1798"/>
    <w:rsid w:val="00FB19FF"/>
    <w:rsid w:val="00FB23B8"/>
    <w:rsid w:val="00FB2A02"/>
    <w:rsid w:val="00FB2C97"/>
    <w:rsid w:val="00FB405A"/>
    <w:rsid w:val="00FB445B"/>
    <w:rsid w:val="00FB4DFD"/>
    <w:rsid w:val="00FB5748"/>
    <w:rsid w:val="00FB6F2B"/>
    <w:rsid w:val="00FB6F5B"/>
    <w:rsid w:val="00FB7452"/>
    <w:rsid w:val="00FB7FDE"/>
    <w:rsid w:val="00FC02A0"/>
    <w:rsid w:val="00FC1207"/>
    <w:rsid w:val="00FC1668"/>
    <w:rsid w:val="00FC1A1C"/>
    <w:rsid w:val="00FC1FD0"/>
    <w:rsid w:val="00FC2EF0"/>
    <w:rsid w:val="00FC363F"/>
    <w:rsid w:val="00FC36F3"/>
    <w:rsid w:val="00FC3B4B"/>
    <w:rsid w:val="00FC41A7"/>
    <w:rsid w:val="00FC4273"/>
    <w:rsid w:val="00FC45CB"/>
    <w:rsid w:val="00FC45E1"/>
    <w:rsid w:val="00FC4D72"/>
    <w:rsid w:val="00FC570E"/>
    <w:rsid w:val="00FC57AF"/>
    <w:rsid w:val="00FC5EC9"/>
    <w:rsid w:val="00FC6296"/>
    <w:rsid w:val="00FC6A46"/>
    <w:rsid w:val="00FC706D"/>
    <w:rsid w:val="00FC71B6"/>
    <w:rsid w:val="00FC74C7"/>
    <w:rsid w:val="00FC7797"/>
    <w:rsid w:val="00FC7851"/>
    <w:rsid w:val="00FC7D3E"/>
    <w:rsid w:val="00FC7E0B"/>
    <w:rsid w:val="00FD0100"/>
    <w:rsid w:val="00FD0518"/>
    <w:rsid w:val="00FD0C09"/>
    <w:rsid w:val="00FD15EF"/>
    <w:rsid w:val="00FD15FA"/>
    <w:rsid w:val="00FD37D4"/>
    <w:rsid w:val="00FD3D9C"/>
    <w:rsid w:val="00FD3E79"/>
    <w:rsid w:val="00FD4537"/>
    <w:rsid w:val="00FD4DD0"/>
    <w:rsid w:val="00FD4E23"/>
    <w:rsid w:val="00FD4F41"/>
    <w:rsid w:val="00FD55DF"/>
    <w:rsid w:val="00FD5B00"/>
    <w:rsid w:val="00FD7326"/>
    <w:rsid w:val="00FD74AF"/>
    <w:rsid w:val="00FD764A"/>
    <w:rsid w:val="00FD76DF"/>
    <w:rsid w:val="00FD785E"/>
    <w:rsid w:val="00FD7BA6"/>
    <w:rsid w:val="00FD7E6A"/>
    <w:rsid w:val="00FE0727"/>
    <w:rsid w:val="00FE09AD"/>
    <w:rsid w:val="00FE0D48"/>
    <w:rsid w:val="00FE1353"/>
    <w:rsid w:val="00FE1F35"/>
    <w:rsid w:val="00FE1FED"/>
    <w:rsid w:val="00FE23F3"/>
    <w:rsid w:val="00FE243A"/>
    <w:rsid w:val="00FE2524"/>
    <w:rsid w:val="00FE26DB"/>
    <w:rsid w:val="00FE2FD3"/>
    <w:rsid w:val="00FE32CC"/>
    <w:rsid w:val="00FE3B4F"/>
    <w:rsid w:val="00FE3EBC"/>
    <w:rsid w:val="00FE423A"/>
    <w:rsid w:val="00FE4407"/>
    <w:rsid w:val="00FE4419"/>
    <w:rsid w:val="00FE4604"/>
    <w:rsid w:val="00FE4B02"/>
    <w:rsid w:val="00FE4B09"/>
    <w:rsid w:val="00FE4BDB"/>
    <w:rsid w:val="00FE51A2"/>
    <w:rsid w:val="00FE5401"/>
    <w:rsid w:val="00FE5AAB"/>
    <w:rsid w:val="00FE645E"/>
    <w:rsid w:val="00FE6884"/>
    <w:rsid w:val="00FE69D0"/>
    <w:rsid w:val="00FE6A02"/>
    <w:rsid w:val="00FE6BF0"/>
    <w:rsid w:val="00FE6F77"/>
    <w:rsid w:val="00FE706C"/>
    <w:rsid w:val="00FE7C99"/>
    <w:rsid w:val="00FF0490"/>
    <w:rsid w:val="00FF0CC4"/>
    <w:rsid w:val="00FF0CD4"/>
    <w:rsid w:val="00FF0CF8"/>
    <w:rsid w:val="00FF0F47"/>
    <w:rsid w:val="00FF11DB"/>
    <w:rsid w:val="00FF11E5"/>
    <w:rsid w:val="00FF1405"/>
    <w:rsid w:val="00FF1952"/>
    <w:rsid w:val="00FF1B47"/>
    <w:rsid w:val="00FF1E48"/>
    <w:rsid w:val="00FF2077"/>
    <w:rsid w:val="00FF3BA2"/>
    <w:rsid w:val="00FF40A8"/>
    <w:rsid w:val="00FF40EE"/>
    <w:rsid w:val="00FF4724"/>
    <w:rsid w:val="00FF53E2"/>
    <w:rsid w:val="00FF560C"/>
    <w:rsid w:val="00FF5A2F"/>
    <w:rsid w:val="00FF600F"/>
    <w:rsid w:val="00FF6160"/>
    <w:rsid w:val="00FF67F8"/>
    <w:rsid w:val="00FF725B"/>
    <w:rsid w:val="00FF7D42"/>
    <w:rsid w:val="00FF7E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color="green">
      <v:fill color="white" color2="black"/>
      <v:stroke color="green" color2="#ff7fff" weight=".5pt"/>
      <v:textbox inset="7.45pt,3.4mm,7.45pt,3.4mm"/>
    </o:shapedefaults>
    <o:shapelayout v:ext="edit">
      <o:idmap v:ext="edit" data="2"/>
    </o:shapelayout>
  </w:shapeDefaults>
  <w:decimalSymbol w:val=","/>
  <w:listSeparator w:val=";"/>
  <w14:docId w14:val="73D79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37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1D48C8"/>
    <w:pPr>
      <w:keepNext/>
      <w:tabs>
        <w:tab w:val="left" w:pos="0"/>
      </w:tabs>
      <w:spacing w:before="240" w:after="60"/>
      <w:outlineLvl w:val="0"/>
    </w:pPr>
    <w:rPr>
      <w:rFonts w:ascii="Arial" w:hAnsi="Arial"/>
      <w:b/>
      <w:kern w:val="1"/>
      <w:sz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1D48C8"/>
    <w:pPr>
      <w:keepNext/>
      <w:tabs>
        <w:tab w:val="left" w:pos="0"/>
      </w:tabs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link w:val="Ttulo3Char"/>
    <w:uiPriority w:val="9"/>
    <w:qFormat/>
    <w:rsid w:val="001D48C8"/>
    <w:pPr>
      <w:keepNext/>
      <w:tabs>
        <w:tab w:val="left" w:pos="0"/>
      </w:tabs>
      <w:spacing w:before="60" w:after="120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link w:val="Ttulo4Char"/>
    <w:uiPriority w:val="9"/>
    <w:qFormat/>
    <w:rsid w:val="001D48C8"/>
    <w:pPr>
      <w:keepNext/>
      <w:tabs>
        <w:tab w:val="left" w:pos="0"/>
      </w:tabs>
      <w:spacing w:before="120" w:after="120"/>
      <w:outlineLvl w:val="3"/>
    </w:pPr>
    <w:rPr>
      <w:rFonts w:ascii="Arial" w:hAnsi="Arial"/>
    </w:rPr>
  </w:style>
  <w:style w:type="paragraph" w:styleId="Ttulo5">
    <w:name w:val="heading 5"/>
    <w:basedOn w:val="Normal"/>
    <w:next w:val="Normal"/>
    <w:link w:val="Ttulo5Char"/>
    <w:semiHidden/>
    <w:rsid w:val="001D48C8"/>
    <w:pPr>
      <w:tabs>
        <w:tab w:val="left" w:pos="0"/>
      </w:tabs>
      <w:spacing w:before="60" w:after="120"/>
      <w:outlineLvl w:val="4"/>
    </w:pPr>
    <w:rPr>
      <w:rFonts w:ascii="Arial" w:hAnsi="Arial"/>
    </w:rPr>
  </w:style>
  <w:style w:type="paragraph" w:styleId="Ttulo6">
    <w:name w:val="heading 6"/>
    <w:basedOn w:val="Normal"/>
    <w:next w:val="Normal"/>
    <w:link w:val="Ttulo6Char"/>
    <w:semiHidden/>
    <w:qFormat/>
    <w:rsid w:val="001D48C8"/>
    <w:pPr>
      <w:tabs>
        <w:tab w:val="left" w:pos="0"/>
      </w:tabs>
      <w:spacing w:before="240" w:after="60"/>
      <w:outlineLvl w:val="5"/>
    </w:pPr>
    <w:rPr>
      <w:rFonts w:ascii="Arial" w:hAnsi="Arial"/>
      <w:i/>
      <w:sz w:val="22"/>
    </w:rPr>
  </w:style>
  <w:style w:type="paragraph" w:styleId="Ttulo7">
    <w:name w:val="heading 7"/>
    <w:basedOn w:val="Normal"/>
    <w:next w:val="Normal"/>
    <w:link w:val="Ttulo7Char"/>
    <w:semiHidden/>
    <w:qFormat/>
    <w:rsid w:val="001D48C8"/>
    <w:pPr>
      <w:tabs>
        <w:tab w:val="left" w:pos="0"/>
      </w:tabs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link w:val="Ttulo8Char"/>
    <w:semiHidden/>
    <w:qFormat/>
    <w:rsid w:val="001D48C8"/>
    <w:pPr>
      <w:tabs>
        <w:tab w:val="left" w:pos="0"/>
      </w:tabs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link w:val="Ttulo9Char"/>
    <w:semiHidden/>
    <w:qFormat/>
    <w:rsid w:val="001D48C8"/>
    <w:p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6C03BF"/>
    <w:rPr>
      <w:rFonts w:ascii="Arial" w:hAnsi="Arial"/>
      <w:b/>
      <w:kern w:val="1"/>
      <w:sz w:val="28"/>
      <w:lang w:eastAsia="ar-SA"/>
    </w:rPr>
  </w:style>
  <w:style w:type="character" w:customStyle="1" w:styleId="Ttulo2Char">
    <w:name w:val="Título 2 Char"/>
    <w:link w:val="Ttulo2"/>
    <w:uiPriority w:val="9"/>
    <w:semiHidden/>
    <w:rsid w:val="006C03BF"/>
    <w:rPr>
      <w:rFonts w:ascii="Arial" w:hAnsi="Arial"/>
      <w:b/>
      <w:lang w:eastAsia="ar-SA"/>
    </w:rPr>
  </w:style>
  <w:style w:type="character" w:customStyle="1" w:styleId="Ttulo3Char">
    <w:name w:val="Título 3 Char"/>
    <w:link w:val="Ttulo3"/>
    <w:uiPriority w:val="9"/>
    <w:semiHidden/>
    <w:rsid w:val="006C03BF"/>
    <w:rPr>
      <w:rFonts w:ascii="Arial" w:hAnsi="Arial"/>
      <w:b/>
      <w:lang w:eastAsia="ar-SA"/>
    </w:rPr>
  </w:style>
  <w:style w:type="character" w:customStyle="1" w:styleId="Ttulo4Char">
    <w:name w:val="Título 4 Char"/>
    <w:link w:val="Ttulo4"/>
    <w:uiPriority w:val="9"/>
    <w:semiHidden/>
    <w:rsid w:val="006C03BF"/>
    <w:rPr>
      <w:rFonts w:ascii="Arial" w:hAnsi="Arial"/>
      <w:lang w:eastAsia="ar-SA"/>
    </w:rPr>
  </w:style>
  <w:style w:type="character" w:customStyle="1" w:styleId="Ttulo5Char">
    <w:name w:val="Título 5 Char"/>
    <w:link w:val="Ttulo5"/>
    <w:semiHidden/>
    <w:rsid w:val="006C03BF"/>
    <w:rPr>
      <w:rFonts w:ascii="Arial" w:hAnsi="Arial"/>
      <w:lang w:eastAsia="ar-SA"/>
    </w:rPr>
  </w:style>
  <w:style w:type="character" w:customStyle="1" w:styleId="Ttulo6Char">
    <w:name w:val="Título 6 Char"/>
    <w:link w:val="Ttulo6"/>
    <w:semiHidden/>
    <w:rsid w:val="006C03BF"/>
    <w:rPr>
      <w:rFonts w:ascii="Arial" w:hAnsi="Arial"/>
      <w:i/>
      <w:sz w:val="22"/>
      <w:lang w:eastAsia="ar-SA"/>
    </w:rPr>
  </w:style>
  <w:style w:type="character" w:customStyle="1" w:styleId="Ttulo7Char">
    <w:name w:val="Título 7 Char"/>
    <w:link w:val="Ttulo7"/>
    <w:semiHidden/>
    <w:rsid w:val="006C03BF"/>
    <w:rPr>
      <w:rFonts w:ascii="Arial" w:hAnsi="Arial"/>
      <w:lang w:eastAsia="ar-SA"/>
    </w:rPr>
  </w:style>
  <w:style w:type="character" w:customStyle="1" w:styleId="Ttulo8Char">
    <w:name w:val="Título 8 Char"/>
    <w:link w:val="Ttulo8"/>
    <w:semiHidden/>
    <w:rsid w:val="006C03BF"/>
    <w:rPr>
      <w:rFonts w:ascii="Arial" w:hAnsi="Arial"/>
      <w:i/>
      <w:lang w:eastAsia="ar-SA"/>
    </w:rPr>
  </w:style>
  <w:style w:type="character" w:customStyle="1" w:styleId="Ttulo9Char">
    <w:name w:val="Título 9 Char"/>
    <w:link w:val="Ttulo9"/>
    <w:semiHidden/>
    <w:rsid w:val="006C03BF"/>
    <w:rPr>
      <w:rFonts w:ascii="Arial" w:hAnsi="Arial"/>
      <w:b/>
      <w:i/>
      <w:sz w:val="18"/>
      <w:lang w:eastAsia="ar-SA"/>
    </w:rPr>
  </w:style>
  <w:style w:type="character" w:styleId="Hyperlink">
    <w:name w:val="Hyperlink"/>
    <w:rsid w:val="00C333CE"/>
    <w:rPr>
      <w:color w:val="0000FF"/>
      <w:sz w:val="16"/>
      <w:u w:val="single"/>
    </w:rPr>
  </w:style>
  <w:style w:type="character" w:styleId="HiperlinkVisitado">
    <w:name w:val="FollowedHyperlink"/>
    <w:rsid w:val="00C333CE"/>
    <w:rPr>
      <w:color w:val="800080"/>
      <w:sz w:val="16"/>
      <w:u w:val="single"/>
    </w:rPr>
  </w:style>
  <w:style w:type="paragraph" w:customStyle="1" w:styleId="a22novaredacao">
    <w:name w:val="a22_nova_redacao"/>
    <w:basedOn w:val="Normal"/>
    <w:qFormat/>
    <w:rsid w:val="002D005B"/>
    <w:pPr>
      <w:suppressAutoHyphens w:val="0"/>
      <w:spacing w:after="120"/>
      <w:ind w:left="1134"/>
      <w:jc w:val="both"/>
    </w:pPr>
    <w:rPr>
      <w:rFonts w:ascii="Arial" w:hAnsi="Arial" w:cs="Arial"/>
      <w:szCs w:val="24"/>
      <w:lang w:eastAsia="pt-BR"/>
    </w:rPr>
  </w:style>
  <w:style w:type="paragraph" w:customStyle="1" w:styleId="a23redacaoant">
    <w:name w:val="a23_redacao_ant"/>
    <w:basedOn w:val="Normal"/>
    <w:qFormat/>
    <w:rsid w:val="00D05978"/>
    <w:pPr>
      <w:suppressAutoHyphens w:val="0"/>
      <w:spacing w:after="120"/>
      <w:ind w:left="3119"/>
      <w:contextualSpacing/>
      <w:jc w:val="both"/>
    </w:pPr>
    <w:rPr>
      <w:rFonts w:ascii="Arial" w:hAnsi="Arial" w:cs="Arial"/>
      <w:color w:val="008000"/>
      <w:sz w:val="16"/>
      <w:szCs w:val="24"/>
      <w:lang w:eastAsia="pt-BR"/>
    </w:rPr>
  </w:style>
  <w:style w:type="paragraph" w:customStyle="1" w:styleId="a03ementa">
    <w:name w:val="a03_ementa"/>
    <w:basedOn w:val="Normal"/>
    <w:next w:val="Normal"/>
    <w:qFormat/>
    <w:rsid w:val="002D005B"/>
    <w:pPr>
      <w:suppressAutoHyphens w:val="0"/>
      <w:spacing w:before="450" w:after="450"/>
      <w:ind w:left="3969"/>
      <w:jc w:val="both"/>
    </w:pPr>
    <w:rPr>
      <w:rFonts w:ascii="Arial" w:hAnsi="Arial" w:cs="Arial"/>
      <w:szCs w:val="24"/>
      <w:lang w:eastAsia="pt-BR"/>
    </w:rPr>
  </w:style>
  <w:style w:type="paragraph" w:customStyle="1" w:styleId="a20texto">
    <w:name w:val="a20_texto"/>
    <w:basedOn w:val="Normal"/>
    <w:qFormat/>
    <w:rsid w:val="002D005B"/>
    <w:pPr>
      <w:suppressAutoHyphens w:val="0"/>
      <w:spacing w:before="40" w:after="120"/>
      <w:ind w:firstLine="567"/>
      <w:jc w:val="both"/>
    </w:pPr>
    <w:rPr>
      <w:rFonts w:ascii="Arial" w:hAnsi="Arial" w:cs="Arial"/>
      <w:szCs w:val="24"/>
      <w:lang w:eastAsia="pt-BR"/>
    </w:rPr>
  </w:style>
  <w:style w:type="paragraph" w:customStyle="1" w:styleId="a40tabjustifica">
    <w:name w:val="a40_tab_justifica"/>
    <w:basedOn w:val="Normal"/>
    <w:qFormat/>
    <w:rsid w:val="004248EC"/>
    <w:pPr>
      <w:suppressAutoHyphens w:val="0"/>
      <w:spacing w:before="20" w:after="20"/>
      <w:jc w:val="both"/>
    </w:pPr>
    <w:rPr>
      <w:rFonts w:ascii="Arial" w:hAnsi="Arial" w:cs="Arial"/>
      <w:lang w:eastAsia="pt-BR"/>
    </w:rPr>
  </w:style>
  <w:style w:type="paragraph" w:customStyle="1" w:styleId="a11subtitulo">
    <w:name w:val="a11_subtitulo"/>
    <w:basedOn w:val="Normal"/>
    <w:qFormat/>
    <w:rsid w:val="002D005B"/>
    <w:pPr>
      <w:keepNext/>
      <w:suppressAutoHyphens w:val="0"/>
      <w:spacing w:before="240" w:after="240"/>
      <w:jc w:val="center"/>
    </w:pPr>
    <w:rPr>
      <w:rFonts w:ascii="Arial" w:hAnsi="Arial"/>
      <w:szCs w:val="24"/>
      <w:lang w:eastAsia="pt-BR"/>
    </w:rPr>
  </w:style>
  <w:style w:type="paragraph" w:customStyle="1" w:styleId="a40tabcentro">
    <w:name w:val="a40_tab_centro"/>
    <w:basedOn w:val="Normal"/>
    <w:qFormat/>
    <w:rsid w:val="004248EC"/>
    <w:pPr>
      <w:suppressAutoHyphens w:val="0"/>
      <w:spacing w:before="20" w:after="20"/>
      <w:jc w:val="center"/>
    </w:pPr>
    <w:rPr>
      <w:rFonts w:ascii="Arial" w:hAnsi="Arial" w:cs="Arial"/>
      <w:lang w:eastAsia="pt-BR"/>
    </w:rPr>
  </w:style>
  <w:style w:type="paragraph" w:customStyle="1" w:styleId="a40tabesquerda">
    <w:name w:val="a40_tab_esquerda"/>
    <w:basedOn w:val="Normal"/>
    <w:qFormat/>
    <w:rsid w:val="004248EC"/>
    <w:pPr>
      <w:suppressAutoHyphens w:val="0"/>
      <w:spacing w:before="20" w:after="20"/>
    </w:pPr>
    <w:rPr>
      <w:rFonts w:ascii="Arial" w:hAnsi="Arial" w:cs="Arial"/>
      <w:lang w:eastAsia="pt-BR"/>
    </w:rPr>
  </w:style>
  <w:style w:type="paragraph" w:customStyle="1" w:styleId="a45tabantesquerda">
    <w:name w:val="a45_tab_ant_esquerda"/>
    <w:basedOn w:val="a40tabesquerda"/>
    <w:qFormat/>
    <w:rsid w:val="00DD2E3C"/>
    <w:rPr>
      <w:color w:val="008000"/>
    </w:rPr>
  </w:style>
  <w:style w:type="paragraph" w:customStyle="1" w:styleId="a01epigrafe">
    <w:name w:val="a01_epigrafe"/>
    <w:basedOn w:val="Normal"/>
    <w:qFormat/>
    <w:rsid w:val="002D005B"/>
    <w:pPr>
      <w:keepNext/>
      <w:suppressAutoHyphens w:val="0"/>
      <w:spacing w:before="100" w:beforeAutospacing="1" w:after="100" w:afterAutospacing="1"/>
      <w:jc w:val="center"/>
    </w:pPr>
    <w:rPr>
      <w:rFonts w:ascii="Arial" w:hAnsi="Arial" w:cs="Arial"/>
      <w:b/>
      <w:caps/>
      <w:sz w:val="26"/>
      <w:szCs w:val="24"/>
      <w:lang w:eastAsia="pt-BR"/>
    </w:rPr>
  </w:style>
  <w:style w:type="paragraph" w:customStyle="1" w:styleId="a02publicacao">
    <w:name w:val="a02_publicacao"/>
    <w:basedOn w:val="Normal"/>
    <w:qFormat/>
    <w:rsid w:val="002D005B"/>
    <w:pPr>
      <w:numPr>
        <w:numId w:val="1"/>
      </w:numPr>
      <w:spacing w:before="20" w:after="20"/>
      <w:ind w:right="1701"/>
      <w:jc w:val="both"/>
    </w:pPr>
    <w:rPr>
      <w:rFonts w:ascii="Arial" w:hAnsi="Arial" w:cs="Arial"/>
      <w:sz w:val="16"/>
      <w:szCs w:val="18"/>
      <w:lang w:eastAsia="pt-BR"/>
    </w:rPr>
  </w:style>
  <w:style w:type="paragraph" w:customStyle="1" w:styleId="a04ordempreamb">
    <w:name w:val="a04_ordem_preamb"/>
    <w:basedOn w:val="Normal"/>
    <w:qFormat/>
    <w:rsid w:val="002D005B"/>
    <w:pPr>
      <w:keepNext/>
      <w:suppressAutoHyphens w:val="0"/>
      <w:spacing w:before="360" w:after="360"/>
      <w:ind w:left="567"/>
      <w:jc w:val="both"/>
    </w:pPr>
    <w:rPr>
      <w:rFonts w:ascii="Arial" w:hAnsi="Arial" w:cs="Arial"/>
      <w:b/>
      <w:caps/>
      <w:spacing w:val="30"/>
      <w:szCs w:val="22"/>
      <w:lang w:eastAsia="pt-BR"/>
    </w:rPr>
  </w:style>
  <w:style w:type="paragraph" w:customStyle="1" w:styleId="a21textoanexo">
    <w:name w:val="a21_texto_anexo"/>
    <w:basedOn w:val="a20texto"/>
    <w:qFormat/>
    <w:rsid w:val="00C164EB"/>
    <w:pPr>
      <w:ind w:firstLine="0"/>
    </w:pPr>
  </w:style>
  <w:style w:type="paragraph" w:customStyle="1" w:styleId="a10titulo">
    <w:name w:val="a10_titulo"/>
    <w:basedOn w:val="Normal"/>
    <w:qFormat/>
    <w:rsid w:val="002D005B"/>
    <w:pPr>
      <w:keepNext/>
      <w:suppressAutoHyphens w:val="0"/>
      <w:spacing w:before="100" w:beforeAutospacing="1" w:after="100" w:afterAutospacing="1"/>
      <w:jc w:val="center"/>
    </w:pPr>
    <w:rPr>
      <w:rFonts w:ascii="Arial" w:hAnsi="Arial"/>
      <w:b/>
      <w:szCs w:val="24"/>
      <w:lang w:eastAsia="pt-BR"/>
    </w:rPr>
  </w:style>
  <w:style w:type="paragraph" w:customStyle="1" w:styleId="a30remissnovared">
    <w:name w:val="a30_remiss_nova_red"/>
    <w:basedOn w:val="Normal"/>
    <w:next w:val="a20texto"/>
    <w:qFormat/>
    <w:rsid w:val="002D005B"/>
    <w:pPr>
      <w:keepNext/>
      <w:suppressAutoHyphens w:val="0"/>
      <w:spacing w:before="40" w:after="40"/>
      <w:ind w:left="1701"/>
      <w:contextualSpacing/>
      <w:jc w:val="both"/>
    </w:pPr>
    <w:rPr>
      <w:rFonts w:ascii="Arial" w:hAnsi="Arial" w:cs="Arial"/>
      <w:color w:val="FF0000"/>
      <w:sz w:val="16"/>
      <w:szCs w:val="24"/>
      <w:lang w:eastAsia="pt-BR"/>
    </w:rPr>
  </w:style>
  <w:style w:type="paragraph" w:customStyle="1" w:styleId="a31remissredant">
    <w:name w:val="a31_remiss_red_ant"/>
    <w:basedOn w:val="Normal"/>
    <w:qFormat/>
    <w:rsid w:val="002D005B"/>
    <w:pPr>
      <w:keepNext/>
      <w:suppressAutoHyphens w:val="0"/>
      <w:spacing w:after="40"/>
      <w:ind w:left="2835"/>
      <w:contextualSpacing/>
      <w:jc w:val="both"/>
    </w:pPr>
    <w:rPr>
      <w:rFonts w:ascii="Arial" w:hAnsi="Arial" w:cs="Arial"/>
      <w:b/>
      <w:color w:val="008000"/>
      <w:sz w:val="16"/>
      <w:szCs w:val="24"/>
      <w:lang w:eastAsia="pt-BR"/>
    </w:rPr>
  </w:style>
  <w:style w:type="paragraph" w:customStyle="1" w:styleId="a05autoridade">
    <w:name w:val="a05_autoridade"/>
    <w:basedOn w:val="Normal"/>
    <w:qFormat/>
    <w:rsid w:val="002D005B"/>
    <w:pPr>
      <w:keepNext/>
      <w:suppressAutoHyphens w:val="0"/>
      <w:spacing w:after="90"/>
      <w:ind w:left="567"/>
      <w:jc w:val="both"/>
    </w:pPr>
    <w:rPr>
      <w:rFonts w:ascii="Arial" w:hAnsi="Arial" w:cs="Arial"/>
      <w:caps/>
      <w:szCs w:val="24"/>
      <w:lang w:eastAsia="pt-BR"/>
    </w:rPr>
  </w:style>
  <w:style w:type="paragraph" w:customStyle="1" w:styleId="a06cargo">
    <w:name w:val="a06_cargo"/>
    <w:basedOn w:val="Normal"/>
    <w:next w:val="a05autoridade"/>
    <w:qFormat/>
    <w:rsid w:val="002D005B"/>
    <w:pPr>
      <w:keepNext/>
      <w:suppressAutoHyphens w:val="0"/>
      <w:spacing w:after="160"/>
      <w:ind w:firstLine="567"/>
      <w:contextualSpacing/>
      <w:jc w:val="both"/>
    </w:pPr>
    <w:rPr>
      <w:rFonts w:ascii="Arial" w:hAnsi="Arial" w:cs="Arial"/>
      <w:sz w:val="18"/>
      <w:szCs w:val="24"/>
      <w:lang w:eastAsia="pt-BR"/>
    </w:rPr>
  </w:style>
  <w:style w:type="paragraph" w:customStyle="1" w:styleId="a40tabdireita">
    <w:name w:val="a40_tab_direita"/>
    <w:basedOn w:val="Normal"/>
    <w:qFormat/>
    <w:rsid w:val="004248EC"/>
    <w:pPr>
      <w:suppressAutoHyphens w:val="0"/>
      <w:spacing w:before="20" w:after="20"/>
      <w:jc w:val="right"/>
    </w:pPr>
    <w:rPr>
      <w:rFonts w:ascii="Arial" w:hAnsi="Arial"/>
      <w:szCs w:val="24"/>
      <w:lang w:eastAsia="pt-BR"/>
    </w:rPr>
  </w:style>
  <w:style w:type="paragraph" w:customStyle="1" w:styleId="a45tabantdireita">
    <w:name w:val="a45_tab_ant_direita"/>
    <w:basedOn w:val="a40tabdireita"/>
    <w:qFormat/>
    <w:rsid w:val="00DD2E3C"/>
    <w:rPr>
      <w:color w:val="008000"/>
    </w:rPr>
  </w:style>
  <w:style w:type="paragraph" w:customStyle="1" w:styleId="a45tabantjustifica">
    <w:name w:val="a45_tab_ant_justifica"/>
    <w:basedOn w:val="a40tabjustifica"/>
    <w:qFormat/>
    <w:rsid w:val="00AA4D35"/>
    <w:rPr>
      <w:color w:val="008000"/>
    </w:rPr>
  </w:style>
  <w:style w:type="paragraph" w:customStyle="1" w:styleId="a45tabantcentro">
    <w:name w:val="a45_tab_ant_centro"/>
    <w:basedOn w:val="a40tabcentro"/>
    <w:qFormat/>
    <w:rsid w:val="00A2280D"/>
    <w:rPr>
      <w:color w:val="008000"/>
    </w:rPr>
  </w:style>
  <w:style w:type="paragraph" w:customStyle="1" w:styleId="a50tabcentro8">
    <w:name w:val="a50_tab_centro_8"/>
    <w:basedOn w:val="a40tabcentro"/>
    <w:next w:val="a40tabcentro"/>
    <w:rsid w:val="00D72A21"/>
    <w:rPr>
      <w:sz w:val="16"/>
    </w:rPr>
  </w:style>
  <w:style w:type="paragraph" w:customStyle="1" w:styleId="a55tabantcentro8">
    <w:name w:val="a55_tab_ant_centro_8"/>
    <w:basedOn w:val="a45tabantcentro"/>
    <w:rsid w:val="007227DA"/>
    <w:rPr>
      <w:sz w:val="16"/>
    </w:rPr>
  </w:style>
  <w:style w:type="paragraph" w:customStyle="1" w:styleId="a50tabjustifica8">
    <w:name w:val="a50_tab_justifica_8"/>
    <w:basedOn w:val="a40tabjustifica"/>
    <w:qFormat/>
    <w:rsid w:val="00D72A21"/>
    <w:rPr>
      <w:sz w:val="16"/>
    </w:rPr>
  </w:style>
  <w:style w:type="paragraph" w:customStyle="1" w:styleId="a55tabantjustifica8">
    <w:name w:val="a55_tab_ant_justifica_8"/>
    <w:basedOn w:val="a45tabantjustifica"/>
    <w:qFormat/>
    <w:rsid w:val="007227DA"/>
    <w:rPr>
      <w:sz w:val="16"/>
    </w:rPr>
  </w:style>
  <w:style w:type="paragraph" w:customStyle="1" w:styleId="a50tabesquerda8">
    <w:name w:val="a50_tab_esquerda_8"/>
    <w:basedOn w:val="a40tabesquerda"/>
    <w:qFormat/>
    <w:rsid w:val="00D72A21"/>
    <w:rPr>
      <w:sz w:val="16"/>
    </w:rPr>
  </w:style>
  <w:style w:type="paragraph" w:customStyle="1" w:styleId="a55tabantesquerda8">
    <w:name w:val="a55_tab_ant_esquerda_8"/>
    <w:basedOn w:val="a45tabantesquerda"/>
    <w:qFormat/>
    <w:rsid w:val="007227DA"/>
    <w:rPr>
      <w:sz w:val="16"/>
    </w:rPr>
  </w:style>
  <w:style w:type="paragraph" w:customStyle="1" w:styleId="a50tabdireita8">
    <w:name w:val="a50_tab_direita_8"/>
    <w:basedOn w:val="a40tabdireita"/>
    <w:qFormat/>
    <w:rsid w:val="00D72A21"/>
    <w:rPr>
      <w:sz w:val="16"/>
    </w:rPr>
  </w:style>
  <w:style w:type="paragraph" w:customStyle="1" w:styleId="a55tabantdireita8">
    <w:name w:val="a55_tab_ant_direita_8"/>
    <w:basedOn w:val="a45tabantdireita"/>
    <w:qFormat/>
    <w:rsid w:val="00927825"/>
    <w:rPr>
      <w:sz w:val="16"/>
    </w:rPr>
  </w:style>
  <w:style w:type="paragraph" w:styleId="Reviso">
    <w:name w:val="Revision"/>
    <w:hidden/>
    <w:uiPriority w:val="99"/>
    <w:semiHidden/>
    <w:rsid w:val="004D63A5"/>
    <w:rPr>
      <w:lang w:eastAsia="ar-SA"/>
    </w:rPr>
  </w:style>
  <w:style w:type="paragraph" w:customStyle="1" w:styleId="a01epigrafean">
    <w:name w:val="a01_epigrafe_an"/>
    <w:basedOn w:val="a01epigrafe"/>
    <w:qFormat/>
    <w:rsid w:val="005910F1"/>
    <w:pPr>
      <w:spacing w:before="60" w:beforeAutospacing="0" w:after="60" w:afterAutospacing="0"/>
    </w:pPr>
  </w:style>
  <w:style w:type="paragraph" w:customStyle="1" w:styleId="a60tabcentro6">
    <w:name w:val="a60_tab_centro_6"/>
    <w:basedOn w:val="a40tabcentro"/>
    <w:qFormat/>
    <w:rsid w:val="008804EB"/>
    <w:rPr>
      <w:sz w:val="12"/>
    </w:rPr>
  </w:style>
  <w:style w:type="paragraph" w:customStyle="1" w:styleId="a60tabdireita6">
    <w:name w:val="a60_tab_direita_6"/>
    <w:basedOn w:val="a40tabdireita"/>
    <w:qFormat/>
    <w:rsid w:val="008804EB"/>
    <w:rPr>
      <w:sz w:val="12"/>
    </w:rPr>
  </w:style>
  <w:style w:type="paragraph" w:customStyle="1" w:styleId="a60tabesquerda6">
    <w:name w:val="a60_tab_esquerda_6"/>
    <w:basedOn w:val="a40tabesquerda"/>
    <w:qFormat/>
    <w:rsid w:val="008804EB"/>
    <w:rPr>
      <w:sz w:val="12"/>
    </w:rPr>
  </w:style>
  <w:style w:type="paragraph" w:customStyle="1" w:styleId="a60tabjustifica6">
    <w:name w:val="a60_tab_justifica_6"/>
    <w:basedOn w:val="a40tabjustifica"/>
    <w:qFormat/>
    <w:rsid w:val="008804EB"/>
    <w:rPr>
      <w:sz w:val="12"/>
    </w:rPr>
  </w:style>
  <w:style w:type="paragraph" w:customStyle="1" w:styleId="a65tabantcentro6">
    <w:name w:val="a65_tab_ant_centro_6"/>
    <w:basedOn w:val="a45tabantcentro"/>
    <w:qFormat/>
    <w:rsid w:val="008804EB"/>
    <w:rPr>
      <w:sz w:val="12"/>
    </w:rPr>
  </w:style>
  <w:style w:type="paragraph" w:customStyle="1" w:styleId="a65tabantdireita6">
    <w:name w:val="a65_tab_ant_direita_6"/>
    <w:basedOn w:val="a45tabantdireita"/>
    <w:qFormat/>
    <w:rsid w:val="008804EB"/>
    <w:rPr>
      <w:sz w:val="12"/>
    </w:rPr>
  </w:style>
  <w:style w:type="paragraph" w:customStyle="1" w:styleId="a65tabantesquerda6">
    <w:name w:val="a65_tab_ant_esquerda_6"/>
    <w:basedOn w:val="a45tabantesquerda"/>
    <w:qFormat/>
    <w:rsid w:val="008804EB"/>
    <w:rPr>
      <w:sz w:val="12"/>
    </w:rPr>
  </w:style>
  <w:style w:type="paragraph" w:customStyle="1" w:styleId="a65tabantjustifica6">
    <w:name w:val="a65_tab_ant_justifica_6"/>
    <w:basedOn w:val="a45tabantjustifica"/>
    <w:qFormat/>
    <w:rsid w:val="008804EB"/>
    <w:rPr>
      <w:sz w:val="12"/>
    </w:rPr>
  </w:style>
  <w:style w:type="table" w:styleId="Tabelacomgrade">
    <w:name w:val="Table Grid"/>
    <w:basedOn w:val="Tabelanormal"/>
    <w:uiPriority w:val="59"/>
    <w:rsid w:val="005861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6texto">
    <w:name w:val="a06_texto"/>
    <w:basedOn w:val="Normal"/>
    <w:qFormat/>
    <w:rsid w:val="005752E6"/>
    <w:pPr>
      <w:suppressAutoHyphens w:val="0"/>
      <w:spacing w:before="40" w:after="120"/>
      <w:ind w:firstLine="567"/>
      <w:jc w:val="both"/>
    </w:pPr>
    <w:rPr>
      <w:rFonts w:ascii="Arial" w:hAnsi="Arial" w:cs="Arial"/>
      <w:sz w:val="22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C25F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25F6"/>
    <w:rPr>
      <w:rFonts w:ascii="Segoe UI" w:hAnsi="Segoe UI" w:cs="Segoe UI"/>
      <w:sz w:val="18"/>
      <w:szCs w:val="18"/>
      <w:lang w:eastAsia="ar-SA"/>
    </w:rPr>
  </w:style>
  <w:style w:type="paragraph" w:customStyle="1" w:styleId="Default">
    <w:name w:val="Default"/>
    <w:rsid w:val="00485E9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Sumrio1">
    <w:name w:val="toc 1"/>
    <w:basedOn w:val="Normal"/>
    <w:next w:val="Normal"/>
    <w:semiHidden/>
    <w:rsid w:val="00B7078D"/>
    <w:pPr>
      <w:spacing w:after="120"/>
    </w:pPr>
  </w:style>
  <w:style w:type="paragraph" w:styleId="NormalWeb">
    <w:name w:val="Normal (Web)"/>
    <w:basedOn w:val="Normal"/>
    <w:uiPriority w:val="99"/>
    <w:semiHidden/>
    <w:unhideWhenUsed/>
    <w:rsid w:val="009C7EDD"/>
    <w:pPr>
      <w:suppressAutoHyphens w:val="0"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A0CD9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7F11C4"/>
    <w:pPr>
      <w:widowControl w:val="0"/>
      <w:suppressAutoHyphens w:val="0"/>
      <w:autoSpaceDE w:val="0"/>
      <w:autoSpaceDN w:val="0"/>
      <w:ind w:left="106"/>
    </w:pPr>
    <w:rPr>
      <w:rFonts w:ascii="Verdana" w:eastAsia="Verdana" w:hAnsi="Verdana" w:cs="Verdana"/>
      <w:sz w:val="14"/>
      <w:szCs w:val="1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F11C4"/>
    <w:rPr>
      <w:rFonts w:ascii="Verdana" w:eastAsia="Verdana" w:hAnsi="Verdana" w:cs="Verdana"/>
      <w:sz w:val="14"/>
      <w:szCs w:val="14"/>
      <w:lang w:val="pt-PT" w:eastAsia="en-US"/>
    </w:rPr>
  </w:style>
  <w:style w:type="paragraph" w:styleId="PargrafodaLista">
    <w:name w:val="List Paragraph"/>
    <w:basedOn w:val="Normal"/>
    <w:uiPriority w:val="1"/>
    <w:qFormat/>
    <w:rsid w:val="007F11C4"/>
    <w:pPr>
      <w:widowControl w:val="0"/>
      <w:suppressAutoHyphens w:val="0"/>
      <w:autoSpaceDE w:val="0"/>
      <w:autoSpaceDN w:val="0"/>
      <w:spacing w:line="168" w:lineRule="exact"/>
      <w:ind w:left="106"/>
    </w:pPr>
    <w:rPr>
      <w:rFonts w:ascii="Verdana" w:eastAsia="Verdana" w:hAnsi="Verdana" w:cs="Verdana"/>
      <w:sz w:val="22"/>
      <w:szCs w:val="22"/>
      <w:lang w:val="pt-PT" w:eastAsia="en-US"/>
    </w:rPr>
  </w:style>
  <w:style w:type="paragraph" w:customStyle="1" w:styleId="Ttulo11">
    <w:name w:val="Título 11"/>
    <w:basedOn w:val="Normal"/>
    <w:uiPriority w:val="1"/>
    <w:qFormat/>
    <w:rsid w:val="007F11C4"/>
    <w:pPr>
      <w:widowControl w:val="0"/>
      <w:suppressAutoHyphens w:val="0"/>
      <w:autoSpaceDE w:val="0"/>
      <w:autoSpaceDN w:val="0"/>
      <w:spacing w:line="168" w:lineRule="exact"/>
      <w:ind w:left="106"/>
      <w:outlineLvl w:val="1"/>
    </w:pPr>
    <w:rPr>
      <w:rFonts w:ascii="Verdana" w:eastAsia="Verdana" w:hAnsi="Verdana" w:cs="Verdana"/>
      <w:b/>
      <w:bCs/>
      <w:sz w:val="14"/>
      <w:szCs w:val="14"/>
      <w:lang w:val="pt-PT" w:eastAsia="en-US"/>
    </w:rPr>
  </w:style>
  <w:style w:type="paragraph" w:customStyle="1" w:styleId="A8-1Remissao">
    <w:name w:val="A8-1_Remissao*"/>
    <w:rsid w:val="00D63E09"/>
    <w:pPr>
      <w:spacing w:before="60" w:after="60"/>
      <w:ind w:left="1418"/>
      <w:jc w:val="both"/>
    </w:pPr>
    <w:rPr>
      <w:rFonts w:ascii="Arial" w:hAnsi="Arial" w:cs="Arial"/>
      <w:color w:val="FF0000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2E756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AA2C5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A2C59"/>
    <w:pPr>
      <w:widowControl w:val="0"/>
      <w:suppressAutoHyphens w:val="0"/>
      <w:autoSpaceDE w:val="0"/>
      <w:autoSpaceDN w:val="0"/>
      <w:spacing w:before="20"/>
      <w:ind w:left="139" w:right="134"/>
      <w:jc w:val="center"/>
    </w:pPr>
    <w:rPr>
      <w:rFonts w:ascii="Verdana" w:eastAsia="Verdana" w:hAnsi="Verdana" w:cs="Verdana"/>
      <w:sz w:val="22"/>
      <w:szCs w:val="22"/>
      <w:lang w:val="pt-PT" w:eastAsia="en-US"/>
    </w:rPr>
  </w:style>
  <w:style w:type="character" w:customStyle="1" w:styleId="fontstyle01">
    <w:name w:val="fontstyle01"/>
    <w:basedOn w:val="Fontepargpadro"/>
    <w:rsid w:val="007E4948"/>
    <w:rPr>
      <w:rFonts w:ascii="Verdana-Bold" w:hAnsi="Verdana-Bold" w:hint="default"/>
      <w:b/>
      <w:bCs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Fontepargpadro"/>
    <w:rsid w:val="007E4948"/>
    <w:rPr>
      <w:rFonts w:ascii="Verdana" w:hAnsi="Verdana" w:hint="default"/>
      <w:b w:val="0"/>
      <w:bCs w:val="0"/>
      <w:i w:val="0"/>
      <w:iCs w:val="0"/>
      <w:color w:val="000000"/>
      <w:sz w:val="14"/>
      <w:szCs w:val="14"/>
    </w:rPr>
  </w:style>
  <w:style w:type="character" w:styleId="Forte">
    <w:name w:val="Strong"/>
    <w:basedOn w:val="Fontepargpadro"/>
    <w:uiPriority w:val="22"/>
    <w:qFormat/>
    <w:rsid w:val="002A11B7"/>
    <w:rPr>
      <w:b/>
      <w:bCs/>
    </w:rPr>
  </w:style>
  <w:style w:type="paragraph" w:customStyle="1" w:styleId="A1-1TituloAcordo">
    <w:name w:val="A1-1_Titulo Acordo*"/>
    <w:rsid w:val="002A11B7"/>
    <w:pPr>
      <w:spacing w:after="360"/>
      <w:jc w:val="center"/>
    </w:pPr>
    <w:rPr>
      <w:rFonts w:ascii="Arial" w:hAnsi="Arial"/>
      <w:b/>
      <w:sz w:val="28"/>
    </w:rPr>
  </w:style>
  <w:style w:type="paragraph" w:customStyle="1" w:styleId="A1-2TituloAcordoDP">
    <w:name w:val="A1-2_Titulo Acordo_DP*"/>
    <w:rsid w:val="002A11B7"/>
    <w:pPr>
      <w:spacing w:after="120"/>
      <w:jc w:val="center"/>
    </w:pPr>
    <w:rPr>
      <w:rFonts w:ascii="Arial Bold" w:eastAsia="ヒラギノ角ゴ Pro W3" w:hAnsi="Arial Bold"/>
      <w:color w:val="000000"/>
      <w:kern w:val="1"/>
      <w:sz w:val="28"/>
    </w:rPr>
  </w:style>
  <w:style w:type="paragraph" w:customStyle="1" w:styleId="A2DataPublicacao">
    <w:name w:val="A2_Data Publicacao*"/>
    <w:basedOn w:val="Normal"/>
    <w:rsid w:val="002A11B7"/>
    <w:pPr>
      <w:numPr>
        <w:numId w:val="3"/>
      </w:numPr>
      <w:tabs>
        <w:tab w:val="num" w:pos="360"/>
      </w:tabs>
      <w:suppressAutoHyphens w:val="0"/>
      <w:ind w:left="0" w:right="2268" w:firstLine="0"/>
      <w:jc w:val="both"/>
    </w:pPr>
    <w:rPr>
      <w:rFonts w:ascii="Arial" w:hAnsi="Arial"/>
      <w:b/>
      <w:color w:val="FF0000"/>
      <w:lang w:eastAsia="pt-BR"/>
    </w:rPr>
  </w:style>
  <w:style w:type="paragraph" w:customStyle="1" w:styleId="A3Ementa">
    <w:name w:val="A3_Ementa*"/>
    <w:rsid w:val="002A11B7"/>
    <w:pPr>
      <w:widowControl w:val="0"/>
      <w:spacing w:before="360" w:after="300"/>
      <w:ind w:left="3969"/>
      <w:jc w:val="both"/>
    </w:pPr>
    <w:rPr>
      <w:rFonts w:ascii="Arial" w:hAnsi="Arial" w:cs="Arial"/>
      <w:b/>
    </w:rPr>
  </w:style>
  <w:style w:type="paragraph" w:customStyle="1" w:styleId="A4AcordoTipo">
    <w:name w:val="A4_Acordo Tipo*"/>
    <w:rsid w:val="002A11B7"/>
    <w:pPr>
      <w:spacing w:before="360" w:after="360"/>
      <w:jc w:val="center"/>
    </w:pPr>
    <w:rPr>
      <w:rFonts w:ascii="Arial" w:hAnsi="Arial" w:cs="Arial"/>
      <w:spacing w:val="70"/>
    </w:rPr>
  </w:style>
  <w:style w:type="paragraph" w:customStyle="1" w:styleId="A5-1TextoAcordo">
    <w:name w:val="A5-1_Texto Acordo*"/>
    <w:rsid w:val="002A11B7"/>
    <w:pPr>
      <w:spacing w:before="60" w:after="120"/>
      <w:ind w:firstLine="1134"/>
      <w:jc w:val="both"/>
    </w:pPr>
    <w:rPr>
      <w:rFonts w:ascii="Arial" w:hAnsi="Arial" w:cs="Arial"/>
    </w:rPr>
  </w:style>
  <w:style w:type="paragraph" w:customStyle="1" w:styleId="A5-2NovaRedacao">
    <w:name w:val="A5-2_Nova Redacao*"/>
    <w:basedOn w:val="Normal"/>
    <w:rsid w:val="002A11B7"/>
    <w:pPr>
      <w:numPr>
        <w:ilvl w:val="12"/>
      </w:numPr>
      <w:suppressAutoHyphens w:val="0"/>
      <w:spacing w:after="120"/>
      <w:ind w:left="1985"/>
      <w:jc w:val="both"/>
    </w:pPr>
    <w:rPr>
      <w:rFonts w:ascii="Arial" w:hAnsi="Arial"/>
      <w:lang w:eastAsia="pt-BR"/>
    </w:rPr>
  </w:style>
  <w:style w:type="paragraph" w:customStyle="1" w:styleId="A6-1Subtitulo">
    <w:name w:val="A6-1_Subtitulo*"/>
    <w:rsid w:val="002A11B7"/>
    <w:pPr>
      <w:spacing w:before="120" w:after="120"/>
      <w:jc w:val="center"/>
    </w:pPr>
    <w:rPr>
      <w:rFonts w:ascii="Arial" w:hAnsi="Arial" w:cs="Arial"/>
      <w:b/>
    </w:rPr>
  </w:style>
  <w:style w:type="paragraph" w:customStyle="1" w:styleId="A6-2SubtituloDP">
    <w:name w:val="A6-2_Subtitulo_DP*"/>
    <w:basedOn w:val="Normal"/>
    <w:rsid w:val="002A11B7"/>
    <w:pPr>
      <w:suppressAutoHyphens w:val="0"/>
      <w:spacing w:before="60" w:after="360"/>
      <w:jc w:val="center"/>
    </w:pPr>
    <w:rPr>
      <w:rFonts w:ascii="Arial" w:hAnsi="Arial"/>
      <w:lang w:eastAsia="en-US"/>
    </w:rPr>
  </w:style>
  <w:style w:type="paragraph" w:customStyle="1" w:styleId="A7-1TabelaSubtitulo">
    <w:name w:val="A7-1_Tabela Subtitulo*"/>
    <w:basedOn w:val="Normal"/>
    <w:rsid w:val="002A11B7"/>
    <w:pPr>
      <w:suppressAutoHyphens w:val="0"/>
      <w:spacing w:before="28" w:after="28"/>
      <w:jc w:val="center"/>
    </w:pPr>
    <w:rPr>
      <w:rFonts w:ascii="Arial" w:hAnsi="Arial"/>
      <w:sz w:val="18"/>
      <w:szCs w:val="24"/>
      <w:lang w:eastAsia="pt-BR"/>
    </w:rPr>
  </w:style>
  <w:style w:type="paragraph" w:customStyle="1" w:styleId="A7-2Tabelajustificado">
    <w:name w:val="A7-2_Tabela justificado*"/>
    <w:basedOn w:val="Normal"/>
    <w:rsid w:val="002A11B7"/>
    <w:pPr>
      <w:suppressAutoHyphens w:val="0"/>
      <w:spacing w:before="28" w:after="28"/>
      <w:jc w:val="both"/>
    </w:pPr>
    <w:rPr>
      <w:rFonts w:ascii="Arial" w:hAnsi="Arial"/>
      <w:sz w:val="18"/>
      <w:szCs w:val="22"/>
      <w:lang w:eastAsia="pt-BR"/>
    </w:rPr>
  </w:style>
  <w:style w:type="paragraph" w:customStyle="1" w:styleId="A7-3Tabelaesquerda">
    <w:name w:val="A7-3_Tabela esquerda*"/>
    <w:basedOn w:val="Normal"/>
    <w:rsid w:val="002A11B7"/>
    <w:pPr>
      <w:suppressAutoHyphens w:val="0"/>
      <w:spacing w:before="28" w:after="28"/>
    </w:pPr>
    <w:rPr>
      <w:rFonts w:ascii="Arial" w:hAnsi="Arial"/>
      <w:sz w:val="18"/>
      <w:szCs w:val="24"/>
      <w:lang w:eastAsia="pt-BR"/>
    </w:rPr>
  </w:style>
  <w:style w:type="paragraph" w:customStyle="1" w:styleId="A7-4Tabeladireita">
    <w:name w:val="A7-4_Tabela direita*"/>
    <w:basedOn w:val="Normal"/>
    <w:rsid w:val="002A11B7"/>
    <w:pPr>
      <w:suppressAutoHyphens w:val="0"/>
      <w:spacing w:before="28" w:after="28"/>
      <w:jc w:val="right"/>
    </w:pPr>
    <w:rPr>
      <w:rFonts w:ascii="Arial" w:hAnsi="Arial"/>
      <w:sz w:val="18"/>
      <w:szCs w:val="24"/>
      <w:lang w:eastAsia="pt-BR"/>
    </w:rPr>
  </w:style>
  <w:style w:type="paragraph" w:customStyle="1" w:styleId="A8-2RemissaoAnt">
    <w:name w:val="A8-2_Remissao Ant*"/>
    <w:rsid w:val="002A11B7"/>
    <w:pPr>
      <w:spacing w:before="60" w:after="60"/>
      <w:ind w:left="2268"/>
      <w:jc w:val="both"/>
    </w:pPr>
    <w:rPr>
      <w:rFonts w:ascii="Arial" w:hAnsi="Arial" w:cs="Arial"/>
      <w:b/>
      <w:color w:val="008000"/>
    </w:rPr>
  </w:style>
  <w:style w:type="paragraph" w:customStyle="1" w:styleId="A8-3RedacaoAnt">
    <w:name w:val="A8-3_Redacao Ant*"/>
    <w:rsid w:val="002A11B7"/>
    <w:pPr>
      <w:spacing w:after="120"/>
      <w:ind w:left="2268" w:firstLine="680"/>
      <w:jc w:val="both"/>
    </w:pPr>
    <w:rPr>
      <w:rFonts w:ascii="Arial" w:hAnsi="Arial" w:cs="Arial"/>
      <w:color w:val="008000"/>
    </w:rPr>
  </w:style>
  <w:style w:type="paragraph" w:customStyle="1" w:styleId="A9-1TabelaSubtituloverde">
    <w:name w:val="A9-1_Tabela Subtitulo verde*"/>
    <w:basedOn w:val="A7-1TabelaSubtitulo"/>
    <w:rsid w:val="002A11B7"/>
    <w:rPr>
      <w:color w:val="008000"/>
    </w:rPr>
  </w:style>
  <w:style w:type="paragraph" w:customStyle="1" w:styleId="A9-2Tabelajustificadoverde">
    <w:name w:val="A9-2_Tabela justificado verde*"/>
    <w:basedOn w:val="A7-2Tabelajustificado"/>
    <w:rsid w:val="002A11B7"/>
    <w:rPr>
      <w:color w:val="008000"/>
      <w:szCs w:val="24"/>
    </w:rPr>
  </w:style>
  <w:style w:type="paragraph" w:customStyle="1" w:styleId="A9-3Tabelaesquerdaverde">
    <w:name w:val="A9-3_Tabela esquerda verde*"/>
    <w:basedOn w:val="Normal"/>
    <w:rsid w:val="002A11B7"/>
    <w:pPr>
      <w:suppressAutoHyphens w:val="0"/>
      <w:spacing w:before="28" w:after="28"/>
    </w:pPr>
    <w:rPr>
      <w:rFonts w:ascii="Arial" w:hAnsi="Arial"/>
      <w:color w:val="008000"/>
      <w:sz w:val="18"/>
      <w:szCs w:val="24"/>
      <w:lang w:eastAsia="pt-BR"/>
    </w:rPr>
  </w:style>
  <w:style w:type="paragraph" w:customStyle="1" w:styleId="A9-4Tabeladireitaverde">
    <w:name w:val="A9-4_Tabela direita verde*"/>
    <w:basedOn w:val="Normal"/>
    <w:rsid w:val="002A11B7"/>
    <w:pPr>
      <w:suppressAutoHyphens w:val="0"/>
      <w:spacing w:before="28" w:after="28"/>
      <w:jc w:val="right"/>
    </w:pPr>
    <w:rPr>
      <w:rFonts w:ascii="Arial" w:hAnsi="Arial"/>
      <w:color w:val="008000"/>
      <w:sz w:val="18"/>
      <w:szCs w:val="24"/>
      <w:lang w:eastAsia="pt-BR"/>
    </w:rPr>
  </w:style>
  <w:style w:type="paragraph" w:customStyle="1" w:styleId="msonormal0">
    <w:name w:val="msonormal"/>
    <w:basedOn w:val="Normal"/>
    <w:rsid w:val="002A11B7"/>
    <w:pPr>
      <w:suppressAutoHyphens w:val="0"/>
      <w:spacing w:before="100" w:beforeAutospacing="1" w:after="100" w:afterAutospacing="1"/>
    </w:pPr>
    <w:rPr>
      <w:sz w:val="24"/>
      <w:szCs w:val="24"/>
      <w:lang w:eastAsia="pt-BR"/>
    </w:rPr>
  </w:style>
  <w:style w:type="paragraph" w:customStyle="1" w:styleId="normaltable">
    <w:name w:val="normaltable"/>
    <w:basedOn w:val="Normal"/>
    <w:rsid w:val="002A11B7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uppressAutoHyphens w:val="0"/>
      <w:spacing w:before="100" w:beforeAutospacing="1" w:after="100" w:afterAutospacing="1"/>
    </w:pPr>
    <w:rPr>
      <w:sz w:val="24"/>
      <w:szCs w:val="24"/>
      <w:lang w:eastAsia="pt-BR"/>
    </w:rPr>
  </w:style>
  <w:style w:type="paragraph" w:customStyle="1" w:styleId="fontstyle0">
    <w:name w:val="fontstyle0"/>
    <w:basedOn w:val="Normal"/>
    <w:rsid w:val="002A11B7"/>
    <w:pPr>
      <w:suppressAutoHyphens w:val="0"/>
      <w:spacing w:before="100" w:beforeAutospacing="1" w:after="100" w:afterAutospacing="1"/>
    </w:pPr>
    <w:rPr>
      <w:rFonts w:ascii="Verdana-Bold" w:hAnsi="Verdana-Bold"/>
      <w:b/>
      <w:bCs/>
      <w:color w:val="000000"/>
      <w:sz w:val="14"/>
      <w:szCs w:val="14"/>
      <w:lang w:eastAsia="pt-BR"/>
    </w:rPr>
  </w:style>
  <w:style w:type="paragraph" w:customStyle="1" w:styleId="fontstyle1">
    <w:name w:val="fontstyle1"/>
    <w:basedOn w:val="Normal"/>
    <w:rsid w:val="002A11B7"/>
    <w:pPr>
      <w:suppressAutoHyphens w:val="0"/>
      <w:spacing w:before="100" w:beforeAutospacing="1" w:after="100" w:afterAutospacing="1"/>
    </w:pPr>
    <w:rPr>
      <w:color w:val="000000"/>
      <w:sz w:val="24"/>
      <w:szCs w:val="24"/>
      <w:lang w:eastAsia="pt-BR"/>
    </w:rPr>
  </w:style>
  <w:style w:type="paragraph" w:customStyle="1" w:styleId="fontstyle2">
    <w:name w:val="fontstyle2"/>
    <w:basedOn w:val="Normal"/>
    <w:rsid w:val="002A11B7"/>
    <w:pPr>
      <w:suppressAutoHyphens w:val="0"/>
      <w:spacing w:before="100" w:beforeAutospacing="1" w:after="100" w:afterAutospacing="1"/>
    </w:pPr>
    <w:rPr>
      <w:rFonts w:ascii="Verdana" w:hAnsi="Verdana"/>
      <w:color w:val="000000"/>
      <w:sz w:val="14"/>
      <w:szCs w:val="14"/>
      <w:lang w:eastAsia="pt-BR"/>
    </w:rPr>
  </w:style>
  <w:style w:type="paragraph" w:customStyle="1" w:styleId="fontstyle3">
    <w:name w:val="fontstyle3"/>
    <w:basedOn w:val="Normal"/>
    <w:rsid w:val="002A11B7"/>
    <w:pPr>
      <w:suppressAutoHyphens w:val="0"/>
      <w:spacing w:before="100" w:beforeAutospacing="1" w:after="100" w:afterAutospacing="1"/>
    </w:pPr>
    <w:rPr>
      <w:rFonts w:ascii="Wingdings-Regular" w:hAnsi="Wingdings-Regular"/>
      <w:color w:val="000000"/>
      <w:sz w:val="18"/>
      <w:szCs w:val="18"/>
      <w:lang w:eastAsia="pt-BR"/>
    </w:rPr>
  </w:style>
  <w:style w:type="character" w:customStyle="1" w:styleId="fontstyle31">
    <w:name w:val="fontstyle31"/>
    <w:basedOn w:val="Fontepargpadro"/>
    <w:rsid w:val="002A11B7"/>
    <w:rPr>
      <w:rFonts w:ascii="Wingdings-Regular" w:hAnsi="Wingdings-Regular" w:hint="default"/>
      <w:b w:val="0"/>
      <w:bCs w:val="0"/>
      <w:i w:val="0"/>
      <w:iCs w:val="0"/>
      <w:color w:val="000000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061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1D913-F911-4145-9DA9-409326A59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5502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6507</CharactersWithSpaces>
  <SharedDoc>false</SharedDoc>
  <HLinks>
    <vt:vector size="1548" baseType="variant">
      <vt:variant>
        <vt:i4>3735616</vt:i4>
      </vt:variant>
      <vt:variant>
        <vt:i4>771</vt:i4>
      </vt:variant>
      <vt:variant>
        <vt:i4>0</vt:i4>
      </vt:variant>
      <vt:variant>
        <vt:i4>5</vt:i4>
      </vt:variant>
      <vt:variant>
        <vt:lpwstr>http://www.sefa.pa.gov.br/legislacao/interna/decreto/dc2017_01884.pdf</vt:lpwstr>
      </vt:variant>
      <vt:variant>
        <vt:lpwstr/>
      </vt:variant>
      <vt:variant>
        <vt:i4>2162809</vt:i4>
      </vt:variant>
      <vt:variant>
        <vt:i4>768</vt:i4>
      </vt:variant>
      <vt:variant>
        <vt:i4>0</vt:i4>
      </vt:variant>
      <vt:variant>
        <vt:i4>5</vt:i4>
      </vt:variant>
      <vt:variant>
        <vt:lpwstr>http://www.sefa.pa.gov.br/legislacao/interna/instrucao_normativa/in2018_00005.pdf</vt:lpwstr>
      </vt:variant>
      <vt:variant>
        <vt:lpwstr/>
      </vt:variant>
      <vt:variant>
        <vt:i4>2293875</vt:i4>
      </vt:variant>
      <vt:variant>
        <vt:i4>765</vt:i4>
      </vt:variant>
      <vt:variant>
        <vt:i4>0</vt:i4>
      </vt:variant>
      <vt:variant>
        <vt:i4>5</vt:i4>
      </vt:variant>
      <vt:variant>
        <vt:lpwstr>http://www.sefa.pa.gov.br/legislacao/interna/instrucao_normativa/in2017_00020.pdf</vt:lpwstr>
      </vt:variant>
      <vt:variant>
        <vt:lpwstr/>
      </vt:variant>
      <vt:variant>
        <vt:i4>2097275</vt:i4>
      </vt:variant>
      <vt:variant>
        <vt:i4>762</vt:i4>
      </vt:variant>
      <vt:variant>
        <vt:i4>0</vt:i4>
      </vt:variant>
      <vt:variant>
        <vt:i4>5</vt:i4>
      </vt:variant>
      <vt:variant>
        <vt:lpwstr>http://www.sefa.pa.gov.br/legislacao/interna/instrucao_normativa/in2017_00018.pdf</vt:lpwstr>
      </vt:variant>
      <vt:variant>
        <vt:lpwstr/>
      </vt:variant>
      <vt:variant>
        <vt:i4>3539016</vt:i4>
      </vt:variant>
      <vt:variant>
        <vt:i4>759</vt:i4>
      </vt:variant>
      <vt:variant>
        <vt:i4>0</vt:i4>
      </vt:variant>
      <vt:variant>
        <vt:i4>5</vt:i4>
      </vt:variant>
      <vt:variant>
        <vt:lpwstr>http://www.sefa.pa.gov.br/legislacao/interna/decreto/dc2017_01773.pdf</vt:lpwstr>
      </vt:variant>
      <vt:variant>
        <vt:lpwstr/>
      </vt:variant>
      <vt:variant>
        <vt:i4>3539018</vt:i4>
      </vt:variant>
      <vt:variant>
        <vt:i4>756</vt:i4>
      </vt:variant>
      <vt:variant>
        <vt:i4>0</vt:i4>
      </vt:variant>
      <vt:variant>
        <vt:i4>5</vt:i4>
      </vt:variant>
      <vt:variant>
        <vt:lpwstr>http://www.sefa.pa.gov.br/legislacao/interna/decreto/dc2016_01671.pdf</vt:lpwstr>
      </vt:variant>
      <vt:variant>
        <vt:lpwstr/>
      </vt:variant>
      <vt:variant>
        <vt:i4>2293876</vt:i4>
      </vt:variant>
      <vt:variant>
        <vt:i4>753</vt:i4>
      </vt:variant>
      <vt:variant>
        <vt:i4>0</vt:i4>
      </vt:variant>
      <vt:variant>
        <vt:i4>5</vt:i4>
      </vt:variant>
      <vt:variant>
        <vt:lpwstr>http://www.sefa.pa.gov.br/legislacao/interna/instrucao_normativa/in2016_00026.pdf</vt:lpwstr>
      </vt:variant>
      <vt:variant>
        <vt:lpwstr/>
      </vt:variant>
      <vt:variant>
        <vt:i4>3342403</vt:i4>
      </vt:variant>
      <vt:variant>
        <vt:i4>750</vt:i4>
      </vt:variant>
      <vt:variant>
        <vt:i4>0</vt:i4>
      </vt:variant>
      <vt:variant>
        <vt:i4>5</vt:i4>
      </vt:variant>
      <vt:variant>
        <vt:lpwstr>http://www.sefa.pa.gov.br/legislacao/interna/decreto/dc2016_01628.pdf</vt:lpwstr>
      </vt:variant>
      <vt:variant>
        <vt:lpwstr/>
      </vt:variant>
      <vt:variant>
        <vt:i4>2097264</vt:i4>
      </vt:variant>
      <vt:variant>
        <vt:i4>747</vt:i4>
      </vt:variant>
      <vt:variant>
        <vt:i4>0</vt:i4>
      </vt:variant>
      <vt:variant>
        <vt:i4>5</vt:i4>
      </vt:variant>
      <vt:variant>
        <vt:lpwstr>http://www.sefa.pa.gov.br/legislacao/interna/instrucao_normativa/in2016_00012.pdf</vt:lpwstr>
      </vt:variant>
      <vt:variant>
        <vt:lpwstr/>
      </vt:variant>
      <vt:variant>
        <vt:i4>3473485</vt:i4>
      </vt:variant>
      <vt:variant>
        <vt:i4>744</vt:i4>
      </vt:variant>
      <vt:variant>
        <vt:i4>0</vt:i4>
      </vt:variant>
      <vt:variant>
        <vt:i4>5</vt:i4>
      </vt:variant>
      <vt:variant>
        <vt:lpwstr>http://www.sefa.pa.gov.br/legislacao/interna/decreto/dc2015_01447.pdf</vt:lpwstr>
      </vt:variant>
      <vt:variant>
        <vt:lpwstr/>
      </vt:variant>
      <vt:variant>
        <vt:i4>3276875</vt:i4>
      </vt:variant>
      <vt:variant>
        <vt:i4>741</vt:i4>
      </vt:variant>
      <vt:variant>
        <vt:i4>0</vt:i4>
      </vt:variant>
      <vt:variant>
        <vt:i4>5</vt:i4>
      </vt:variant>
      <vt:variant>
        <vt:lpwstr>http://www.sefa.pa.gov.br/legislacao/interna/portaria/ps2014_00019.pdf</vt:lpwstr>
      </vt:variant>
      <vt:variant>
        <vt:lpwstr/>
      </vt:variant>
      <vt:variant>
        <vt:i4>2097265</vt:i4>
      </vt:variant>
      <vt:variant>
        <vt:i4>738</vt:i4>
      </vt:variant>
      <vt:variant>
        <vt:i4>0</vt:i4>
      </vt:variant>
      <vt:variant>
        <vt:i4>5</vt:i4>
      </vt:variant>
      <vt:variant>
        <vt:lpwstr>http://www.sefa.pa.gov.br/legislacao/interna/instrucao_normativa/in2014_00011.pdf</vt:lpwstr>
      </vt:variant>
      <vt:variant>
        <vt:lpwstr/>
      </vt:variant>
      <vt:variant>
        <vt:i4>3735623</vt:i4>
      </vt:variant>
      <vt:variant>
        <vt:i4>735</vt:i4>
      </vt:variant>
      <vt:variant>
        <vt:i4>0</vt:i4>
      </vt:variant>
      <vt:variant>
        <vt:i4>5</vt:i4>
      </vt:variant>
      <vt:variant>
        <vt:lpwstr>http://www.sefa.pa.gov.br/legislacao/interna/decreto/dc2014_01088.pdf</vt:lpwstr>
      </vt:variant>
      <vt:variant>
        <vt:lpwstr/>
      </vt:variant>
      <vt:variant>
        <vt:i4>2162802</vt:i4>
      </vt:variant>
      <vt:variant>
        <vt:i4>732</vt:i4>
      </vt:variant>
      <vt:variant>
        <vt:i4>0</vt:i4>
      </vt:variant>
      <vt:variant>
        <vt:i4>5</vt:i4>
      </vt:variant>
      <vt:variant>
        <vt:lpwstr>http://www.sefa.pa.gov.br/legislacao/interna/instrucao_normativa/in2014_00002.pdf</vt:lpwstr>
      </vt:variant>
      <vt:variant>
        <vt:lpwstr/>
      </vt:variant>
      <vt:variant>
        <vt:i4>2162812</vt:i4>
      </vt:variant>
      <vt:variant>
        <vt:i4>729</vt:i4>
      </vt:variant>
      <vt:variant>
        <vt:i4>0</vt:i4>
      </vt:variant>
      <vt:variant>
        <vt:i4>5</vt:i4>
      </vt:variant>
      <vt:variant>
        <vt:lpwstr>http://www.sefa.pa.gov.br/legislacao/interna/instrucao_normativa/ic2014_00001.pdf</vt:lpwstr>
      </vt:variant>
      <vt:variant>
        <vt:lpwstr/>
      </vt:variant>
      <vt:variant>
        <vt:i4>3735619</vt:i4>
      </vt:variant>
      <vt:variant>
        <vt:i4>726</vt:i4>
      </vt:variant>
      <vt:variant>
        <vt:i4>0</vt:i4>
      </vt:variant>
      <vt:variant>
        <vt:i4>5</vt:i4>
      </vt:variant>
      <vt:variant>
        <vt:lpwstr>http://www.sefa.pa.gov.br/legislacao/interna/decreto/dc2013_00893.pdf</vt:lpwstr>
      </vt:variant>
      <vt:variant>
        <vt:lpwstr/>
      </vt:variant>
      <vt:variant>
        <vt:i4>2097271</vt:i4>
      </vt:variant>
      <vt:variant>
        <vt:i4>723</vt:i4>
      </vt:variant>
      <vt:variant>
        <vt:i4>0</vt:i4>
      </vt:variant>
      <vt:variant>
        <vt:i4>5</vt:i4>
      </vt:variant>
      <vt:variant>
        <vt:lpwstr>http://www.sefa.pa.gov.br/legislacao/interna/instrucao_normativa/in2013_00010.pdf</vt:lpwstr>
      </vt:variant>
      <vt:variant>
        <vt:lpwstr/>
      </vt:variant>
      <vt:variant>
        <vt:i4>2162815</vt:i4>
      </vt:variant>
      <vt:variant>
        <vt:i4>720</vt:i4>
      </vt:variant>
      <vt:variant>
        <vt:i4>0</vt:i4>
      </vt:variant>
      <vt:variant>
        <vt:i4>5</vt:i4>
      </vt:variant>
      <vt:variant>
        <vt:lpwstr>http://www.sefa.pa.gov.br/legislacao/interna/instrucao_normativa/in2013_00008.pdf</vt:lpwstr>
      </vt:variant>
      <vt:variant>
        <vt:lpwstr/>
      </vt:variant>
      <vt:variant>
        <vt:i4>3539014</vt:i4>
      </vt:variant>
      <vt:variant>
        <vt:i4>717</vt:i4>
      </vt:variant>
      <vt:variant>
        <vt:i4>0</vt:i4>
      </vt:variant>
      <vt:variant>
        <vt:i4>5</vt:i4>
      </vt:variant>
      <vt:variant>
        <vt:lpwstr>http://www.sefa.pa.gov.br/legislacao/interna/decreto/dc2013_00668.pdf</vt:lpwstr>
      </vt:variant>
      <vt:variant>
        <vt:lpwstr/>
      </vt:variant>
      <vt:variant>
        <vt:i4>6750250</vt:i4>
      </vt:variant>
      <vt:variant>
        <vt:i4>714</vt:i4>
      </vt:variant>
      <vt:variant>
        <vt:i4>0</vt:i4>
      </vt:variant>
      <vt:variant>
        <vt:i4>5</vt:i4>
      </vt:variant>
      <vt:variant>
        <vt:lpwstr>http://www.sefa.pa.gov.br/legislacao/externa/medida_provisoria/md2012_00599.pdf</vt:lpwstr>
      </vt:variant>
      <vt:variant>
        <vt:lpwstr/>
      </vt:variant>
      <vt:variant>
        <vt:i4>2293878</vt:i4>
      </vt:variant>
      <vt:variant>
        <vt:i4>711</vt:i4>
      </vt:variant>
      <vt:variant>
        <vt:i4>0</vt:i4>
      </vt:variant>
      <vt:variant>
        <vt:i4>5</vt:i4>
      </vt:variant>
      <vt:variant>
        <vt:lpwstr>http://www.sefa.pa.gov.br/legislacao/interna/instrucao_normativa/in2012_00020.pdf</vt:lpwstr>
      </vt:variant>
      <vt:variant>
        <vt:lpwstr/>
      </vt:variant>
      <vt:variant>
        <vt:i4>2097264</vt:i4>
      </vt:variant>
      <vt:variant>
        <vt:i4>708</vt:i4>
      </vt:variant>
      <vt:variant>
        <vt:i4>0</vt:i4>
      </vt:variant>
      <vt:variant>
        <vt:i4>5</vt:i4>
      </vt:variant>
      <vt:variant>
        <vt:lpwstr>http://www.sefa.pa.gov.br/legislacao/interna/instrucao_normativa/in2012_00016.pdf</vt:lpwstr>
      </vt:variant>
      <vt:variant>
        <vt:lpwstr/>
      </vt:variant>
      <vt:variant>
        <vt:i4>3670095</vt:i4>
      </vt:variant>
      <vt:variant>
        <vt:i4>705</vt:i4>
      </vt:variant>
      <vt:variant>
        <vt:i4>0</vt:i4>
      </vt:variant>
      <vt:variant>
        <vt:i4>5</vt:i4>
      </vt:variant>
      <vt:variant>
        <vt:lpwstr>http://www.sefa.pa.gov.br/legislacao/interna/decreto/dc2012_00482.pdf</vt:lpwstr>
      </vt:variant>
      <vt:variant>
        <vt:lpwstr/>
      </vt:variant>
      <vt:variant>
        <vt:i4>3342413</vt:i4>
      </vt:variant>
      <vt:variant>
        <vt:i4>702</vt:i4>
      </vt:variant>
      <vt:variant>
        <vt:i4>0</vt:i4>
      </vt:variant>
      <vt:variant>
        <vt:i4>5</vt:i4>
      </vt:variant>
      <vt:variant>
        <vt:lpwstr>http://www.sefa.pa.gov.br/legislacao/interna/decreto/dc2012_00337.pdf</vt:lpwstr>
      </vt:variant>
      <vt:variant>
        <vt:lpwstr/>
      </vt:variant>
      <vt:variant>
        <vt:i4>3342412</vt:i4>
      </vt:variant>
      <vt:variant>
        <vt:i4>699</vt:i4>
      </vt:variant>
      <vt:variant>
        <vt:i4>0</vt:i4>
      </vt:variant>
      <vt:variant>
        <vt:i4>5</vt:i4>
      </vt:variant>
      <vt:variant>
        <vt:lpwstr>http://www.sefa.pa.gov.br/legislacao/interna/decreto/dc2012_00336.pdf</vt:lpwstr>
      </vt:variant>
      <vt:variant>
        <vt:lpwstr/>
      </vt:variant>
      <vt:variant>
        <vt:i4>3604558</vt:i4>
      </vt:variant>
      <vt:variant>
        <vt:i4>696</vt:i4>
      </vt:variant>
      <vt:variant>
        <vt:i4>0</vt:i4>
      </vt:variant>
      <vt:variant>
        <vt:i4>5</vt:i4>
      </vt:variant>
      <vt:variant>
        <vt:lpwstr>http://www.sefa.pa.gov.br/legislacao/interna/decreto/dc2011_00074.pdf</vt:lpwstr>
      </vt:variant>
      <vt:variant>
        <vt:lpwstr/>
      </vt:variant>
      <vt:variant>
        <vt:i4>3407950</vt:i4>
      </vt:variant>
      <vt:variant>
        <vt:i4>693</vt:i4>
      </vt:variant>
      <vt:variant>
        <vt:i4>0</vt:i4>
      </vt:variant>
      <vt:variant>
        <vt:i4>5</vt:i4>
      </vt:variant>
      <vt:variant>
        <vt:lpwstr>http://www.sefa.pa.gov.br/legislacao/interna/decreto/dc2010_02663.pdf</vt:lpwstr>
      </vt:variant>
      <vt:variant>
        <vt:lpwstr/>
      </vt:variant>
      <vt:variant>
        <vt:i4>3801163</vt:i4>
      </vt:variant>
      <vt:variant>
        <vt:i4>690</vt:i4>
      </vt:variant>
      <vt:variant>
        <vt:i4>0</vt:i4>
      </vt:variant>
      <vt:variant>
        <vt:i4>5</vt:i4>
      </vt:variant>
      <vt:variant>
        <vt:lpwstr>http://www.sefa.pa.gov.br/legislacao/interna/decreto/dc2010_02585.pdf</vt:lpwstr>
      </vt:variant>
      <vt:variant>
        <vt:lpwstr/>
      </vt:variant>
      <vt:variant>
        <vt:i4>3407945</vt:i4>
      </vt:variant>
      <vt:variant>
        <vt:i4>687</vt:i4>
      </vt:variant>
      <vt:variant>
        <vt:i4>0</vt:i4>
      </vt:variant>
      <vt:variant>
        <vt:i4>5</vt:i4>
      </vt:variant>
      <vt:variant>
        <vt:lpwstr>http://www.sefa.pa.gov.br/legislacao/interna/decreto/dc2010_02567.pdf</vt:lpwstr>
      </vt:variant>
      <vt:variant>
        <vt:lpwstr/>
      </vt:variant>
      <vt:variant>
        <vt:i4>2293876</vt:i4>
      </vt:variant>
      <vt:variant>
        <vt:i4>684</vt:i4>
      </vt:variant>
      <vt:variant>
        <vt:i4>0</vt:i4>
      </vt:variant>
      <vt:variant>
        <vt:i4>5</vt:i4>
      </vt:variant>
      <vt:variant>
        <vt:lpwstr>http://www.sefa.pa.gov.br/legislacao/interna/instrucao_normativa/in2010_00020.pdf</vt:lpwstr>
      </vt:variant>
      <vt:variant>
        <vt:lpwstr/>
      </vt:variant>
      <vt:variant>
        <vt:i4>2162807</vt:i4>
      </vt:variant>
      <vt:variant>
        <vt:i4>681</vt:i4>
      </vt:variant>
      <vt:variant>
        <vt:i4>0</vt:i4>
      </vt:variant>
      <vt:variant>
        <vt:i4>5</vt:i4>
      </vt:variant>
      <vt:variant>
        <vt:lpwstr>http://www.sefa.pa.gov.br/legislacao/interna/instrucao_normativa/in2010_00003.pdf</vt:lpwstr>
      </vt:variant>
      <vt:variant>
        <vt:lpwstr/>
      </vt:variant>
      <vt:variant>
        <vt:i4>3145806</vt:i4>
      </vt:variant>
      <vt:variant>
        <vt:i4>678</vt:i4>
      </vt:variant>
      <vt:variant>
        <vt:i4>0</vt:i4>
      </vt:variant>
      <vt:variant>
        <vt:i4>5</vt:i4>
      </vt:variant>
      <vt:variant>
        <vt:lpwstr>http://www.sefa.pa.gov.br/legislacao/interna/decreto/dc2010_02421.pdf</vt:lpwstr>
      </vt:variant>
      <vt:variant>
        <vt:lpwstr/>
      </vt:variant>
      <vt:variant>
        <vt:i4>3145806</vt:i4>
      </vt:variant>
      <vt:variant>
        <vt:i4>675</vt:i4>
      </vt:variant>
      <vt:variant>
        <vt:i4>0</vt:i4>
      </vt:variant>
      <vt:variant>
        <vt:i4>5</vt:i4>
      </vt:variant>
      <vt:variant>
        <vt:lpwstr>http://www.sefa.pa.gov.br/legislacao/interna/decreto/dc2010_02421.pdf</vt:lpwstr>
      </vt:variant>
      <vt:variant>
        <vt:lpwstr/>
      </vt:variant>
      <vt:variant>
        <vt:i4>3407950</vt:i4>
      </vt:variant>
      <vt:variant>
        <vt:i4>672</vt:i4>
      </vt:variant>
      <vt:variant>
        <vt:i4>0</vt:i4>
      </vt:variant>
      <vt:variant>
        <vt:i4>5</vt:i4>
      </vt:variant>
      <vt:variant>
        <vt:lpwstr>http://www.sefa.pa.gov.br/legislacao/interna/decreto/dc2010_02663.pdf</vt:lpwstr>
      </vt:variant>
      <vt:variant>
        <vt:lpwstr/>
      </vt:variant>
      <vt:variant>
        <vt:i4>3801177</vt:i4>
      </vt:variant>
      <vt:variant>
        <vt:i4>669</vt:i4>
      </vt:variant>
      <vt:variant>
        <vt:i4>0</vt:i4>
      </vt:variant>
      <vt:variant>
        <vt:i4>5</vt:i4>
      </vt:variant>
      <vt:variant>
        <vt:lpwstr>http://www.sefa.pa.gov.br/legislacao/interna/lei/lp1991_05649.pdf</vt:lpwstr>
      </vt:variant>
      <vt:variant>
        <vt:lpwstr/>
      </vt:variant>
      <vt:variant>
        <vt:i4>3407944</vt:i4>
      </vt:variant>
      <vt:variant>
        <vt:i4>666</vt:i4>
      </vt:variant>
      <vt:variant>
        <vt:i4>0</vt:i4>
      </vt:variant>
      <vt:variant>
        <vt:i4>5</vt:i4>
      </vt:variant>
      <vt:variant>
        <vt:lpwstr>http://www.sefa.pa.gov.br/legislacao/interna/decreto/dc2010_02162.pdf</vt:lpwstr>
      </vt:variant>
      <vt:variant>
        <vt:lpwstr/>
      </vt:variant>
      <vt:variant>
        <vt:i4>3145794</vt:i4>
      </vt:variant>
      <vt:variant>
        <vt:i4>663</vt:i4>
      </vt:variant>
      <vt:variant>
        <vt:i4>0</vt:i4>
      </vt:variant>
      <vt:variant>
        <vt:i4>5</vt:i4>
      </vt:variant>
      <vt:variant>
        <vt:lpwstr>http://www.sefa.pa.gov.br/legislacao/interna/decreto/dc2009_02030.pdf</vt:lpwstr>
      </vt:variant>
      <vt:variant>
        <vt:lpwstr/>
      </vt:variant>
      <vt:variant>
        <vt:i4>2228346</vt:i4>
      </vt:variant>
      <vt:variant>
        <vt:i4>660</vt:i4>
      </vt:variant>
      <vt:variant>
        <vt:i4>0</vt:i4>
      </vt:variant>
      <vt:variant>
        <vt:i4>5</vt:i4>
      </vt:variant>
      <vt:variant>
        <vt:lpwstr>http://www.sefa.pa.gov.br/legislacao/interna/instrucao_normativa/in2009_00027.pdf</vt:lpwstr>
      </vt:variant>
      <vt:variant>
        <vt:lpwstr/>
      </vt:variant>
      <vt:variant>
        <vt:i4>2228347</vt:i4>
      </vt:variant>
      <vt:variant>
        <vt:i4>657</vt:i4>
      </vt:variant>
      <vt:variant>
        <vt:i4>0</vt:i4>
      </vt:variant>
      <vt:variant>
        <vt:i4>5</vt:i4>
      </vt:variant>
      <vt:variant>
        <vt:lpwstr>http://www.sefa.pa.gov.br/legislacao/interna/instrucao_normativa/in2009_00026.pdf</vt:lpwstr>
      </vt:variant>
      <vt:variant>
        <vt:lpwstr/>
      </vt:variant>
      <vt:variant>
        <vt:i4>2228350</vt:i4>
      </vt:variant>
      <vt:variant>
        <vt:i4>654</vt:i4>
      </vt:variant>
      <vt:variant>
        <vt:i4>0</vt:i4>
      </vt:variant>
      <vt:variant>
        <vt:i4>5</vt:i4>
      </vt:variant>
      <vt:variant>
        <vt:lpwstr>http://www.sefa.pa.gov.br/legislacao/interna/instrucao_normativa/in2009_00023.pdf</vt:lpwstr>
      </vt:variant>
      <vt:variant>
        <vt:lpwstr/>
      </vt:variant>
      <vt:variant>
        <vt:i4>2228348</vt:i4>
      </vt:variant>
      <vt:variant>
        <vt:i4>651</vt:i4>
      </vt:variant>
      <vt:variant>
        <vt:i4>0</vt:i4>
      </vt:variant>
      <vt:variant>
        <vt:i4>5</vt:i4>
      </vt:variant>
      <vt:variant>
        <vt:lpwstr>http://www.sefa.pa.gov.br/legislacao/interna/instrucao_normativa/in2009_00021.pdf</vt:lpwstr>
      </vt:variant>
      <vt:variant>
        <vt:lpwstr/>
      </vt:variant>
      <vt:variant>
        <vt:i4>2228349</vt:i4>
      </vt:variant>
      <vt:variant>
        <vt:i4>648</vt:i4>
      </vt:variant>
      <vt:variant>
        <vt:i4>0</vt:i4>
      </vt:variant>
      <vt:variant>
        <vt:i4>5</vt:i4>
      </vt:variant>
      <vt:variant>
        <vt:lpwstr>http://www.sefa.pa.gov.br/legislacao/interna/instrucao_normativa/in2009_00020.pdf</vt:lpwstr>
      </vt:variant>
      <vt:variant>
        <vt:lpwstr/>
      </vt:variant>
      <vt:variant>
        <vt:i4>2162804</vt:i4>
      </vt:variant>
      <vt:variant>
        <vt:i4>645</vt:i4>
      </vt:variant>
      <vt:variant>
        <vt:i4>0</vt:i4>
      </vt:variant>
      <vt:variant>
        <vt:i4>5</vt:i4>
      </vt:variant>
      <vt:variant>
        <vt:lpwstr>http://www.sefa.pa.gov.br/legislacao/interna/instrucao_normativa/in2009_00019.pdf</vt:lpwstr>
      </vt:variant>
      <vt:variant>
        <vt:lpwstr/>
      </vt:variant>
      <vt:variant>
        <vt:i4>3342403</vt:i4>
      </vt:variant>
      <vt:variant>
        <vt:i4>642</vt:i4>
      </vt:variant>
      <vt:variant>
        <vt:i4>0</vt:i4>
      </vt:variant>
      <vt:variant>
        <vt:i4>5</vt:i4>
      </vt:variant>
      <vt:variant>
        <vt:lpwstr>http://www.sefa.pa.gov.br/legislacao/interna/portaria/ps2009_00085.pdf</vt:lpwstr>
      </vt:variant>
      <vt:variant>
        <vt:lpwstr/>
      </vt:variant>
      <vt:variant>
        <vt:i4>3801161</vt:i4>
      </vt:variant>
      <vt:variant>
        <vt:i4>639</vt:i4>
      </vt:variant>
      <vt:variant>
        <vt:i4>0</vt:i4>
      </vt:variant>
      <vt:variant>
        <vt:i4>5</vt:i4>
      </vt:variant>
      <vt:variant>
        <vt:lpwstr>http://www.sefa.pa.gov.br/legislacao/interna/decreto/dc2010_02183.pdf</vt:lpwstr>
      </vt:variant>
      <vt:variant>
        <vt:lpwstr/>
      </vt:variant>
      <vt:variant>
        <vt:i4>3211330</vt:i4>
      </vt:variant>
      <vt:variant>
        <vt:i4>636</vt:i4>
      </vt:variant>
      <vt:variant>
        <vt:i4>0</vt:i4>
      </vt:variant>
      <vt:variant>
        <vt:i4>5</vt:i4>
      </vt:variant>
      <vt:variant>
        <vt:lpwstr>http://www.sefa.pa.gov.br/legislacao/interna/decreto/dc2009_01717.pdf</vt:lpwstr>
      </vt:variant>
      <vt:variant>
        <vt:lpwstr/>
      </vt:variant>
      <vt:variant>
        <vt:i4>2097269</vt:i4>
      </vt:variant>
      <vt:variant>
        <vt:i4>633</vt:i4>
      </vt:variant>
      <vt:variant>
        <vt:i4>0</vt:i4>
      </vt:variant>
      <vt:variant>
        <vt:i4>5</vt:i4>
      </vt:variant>
      <vt:variant>
        <vt:lpwstr>http://www.sefa.pa.gov.br/legislacao/interna/instrucao_normativa/in2009_00008.pdf</vt:lpwstr>
      </vt:variant>
      <vt:variant>
        <vt:lpwstr/>
      </vt:variant>
      <vt:variant>
        <vt:i4>3407939</vt:i4>
      </vt:variant>
      <vt:variant>
        <vt:i4>630</vt:i4>
      </vt:variant>
      <vt:variant>
        <vt:i4>0</vt:i4>
      </vt:variant>
      <vt:variant>
        <vt:i4>5</vt:i4>
      </vt:variant>
      <vt:variant>
        <vt:lpwstr>http://www.sefa.pa.gov.br/legislacao/interna/decreto/dc2008_01343.pdf</vt:lpwstr>
      </vt:variant>
      <vt:variant>
        <vt:lpwstr/>
      </vt:variant>
      <vt:variant>
        <vt:i4>2162815</vt:i4>
      </vt:variant>
      <vt:variant>
        <vt:i4>627</vt:i4>
      </vt:variant>
      <vt:variant>
        <vt:i4>0</vt:i4>
      </vt:variant>
      <vt:variant>
        <vt:i4>5</vt:i4>
      </vt:variant>
      <vt:variant>
        <vt:lpwstr>http://www.sefa.pa.gov.br/legislacao/interna/instrucao_normativa/in2008_00013.pdf</vt:lpwstr>
      </vt:variant>
      <vt:variant>
        <vt:lpwstr/>
      </vt:variant>
      <vt:variant>
        <vt:i4>3407944</vt:i4>
      </vt:variant>
      <vt:variant>
        <vt:i4>624</vt:i4>
      </vt:variant>
      <vt:variant>
        <vt:i4>0</vt:i4>
      </vt:variant>
      <vt:variant>
        <vt:i4>5</vt:i4>
      </vt:variant>
      <vt:variant>
        <vt:lpwstr>http://www.sefa.pa.gov.br/legislacao/interna/portaria/ps2008_00033.pdf</vt:lpwstr>
      </vt:variant>
      <vt:variant>
        <vt:lpwstr/>
      </vt:variant>
      <vt:variant>
        <vt:i4>2162814</vt:i4>
      </vt:variant>
      <vt:variant>
        <vt:i4>621</vt:i4>
      </vt:variant>
      <vt:variant>
        <vt:i4>0</vt:i4>
      </vt:variant>
      <vt:variant>
        <vt:i4>5</vt:i4>
      </vt:variant>
      <vt:variant>
        <vt:lpwstr>http://www.sefa.pa.gov.br/legislacao/interna/instrucao_normativa/in2008_00012.pdf</vt:lpwstr>
      </vt:variant>
      <vt:variant>
        <vt:lpwstr/>
      </vt:variant>
      <vt:variant>
        <vt:i4>2097273</vt:i4>
      </vt:variant>
      <vt:variant>
        <vt:i4>618</vt:i4>
      </vt:variant>
      <vt:variant>
        <vt:i4>0</vt:i4>
      </vt:variant>
      <vt:variant>
        <vt:i4>5</vt:i4>
      </vt:variant>
      <vt:variant>
        <vt:lpwstr>http://www.sefa.pa.gov.br/legislacao/interna/instrucao_normativa/in2008_00005.pdf</vt:lpwstr>
      </vt:variant>
      <vt:variant>
        <vt:lpwstr/>
      </vt:variant>
      <vt:variant>
        <vt:i4>3211336</vt:i4>
      </vt:variant>
      <vt:variant>
        <vt:i4>615</vt:i4>
      </vt:variant>
      <vt:variant>
        <vt:i4>0</vt:i4>
      </vt:variant>
      <vt:variant>
        <vt:i4>5</vt:i4>
      </vt:variant>
      <vt:variant>
        <vt:lpwstr>http://www.sefa.pa.gov.br/legislacao/interna/decreto/dc2007_00400.pdf</vt:lpwstr>
      </vt:variant>
      <vt:variant>
        <vt:lpwstr/>
      </vt:variant>
      <vt:variant>
        <vt:i4>3211335</vt:i4>
      </vt:variant>
      <vt:variant>
        <vt:i4>612</vt:i4>
      </vt:variant>
      <vt:variant>
        <vt:i4>0</vt:i4>
      </vt:variant>
      <vt:variant>
        <vt:i4>5</vt:i4>
      </vt:variant>
      <vt:variant>
        <vt:lpwstr>http://www.sefa.pa.gov.br/legislacao/interna/decreto/dc2007_00308.pdf</vt:lpwstr>
      </vt:variant>
      <vt:variant>
        <vt:lpwstr/>
      </vt:variant>
      <vt:variant>
        <vt:i4>2162802</vt:i4>
      </vt:variant>
      <vt:variant>
        <vt:i4>609</vt:i4>
      </vt:variant>
      <vt:variant>
        <vt:i4>0</vt:i4>
      </vt:variant>
      <vt:variant>
        <vt:i4>5</vt:i4>
      </vt:variant>
      <vt:variant>
        <vt:lpwstr>http://www.sefa.pa.gov.br/legislacao/interna/instrucao_normativa/in2007_00011.pdf</vt:lpwstr>
      </vt:variant>
      <vt:variant>
        <vt:lpwstr/>
      </vt:variant>
      <vt:variant>
        <vt:i4>2097265</vt:i4>
      </vt:variant>
      <vt:variant>
        <vt:i4>606</vt:i4>
      </vt:variant>
      <vt:variant>
        <vt:i4>0</vt:i4>
      </vt:variant>
      <vt:variant>
        <vt:i4>5</vt:i4>
      </vt:variant>
      <vt:variant>
        <vt:lpwstr>http://www.sefa.pa.gov.br/legislacao/interna/instrucao_normativa/in2007_00002.pdf</vt:lpwstr>
      </vt:variant>
      <vt:variant>
        <vt:lpwstr/>
      </vt:variant>
      <vt:variant>
        <vt:i4>3211339</vt:i4>
      </vt:variant>
      <vt:variant>
        <vt:i4>603</vt:i4>
      </vt:variant>
      <vt:variant>
        <vt:i4>0</vt:i4>
      </vt:variant>
      <vt:variant>
        <vt:i4>5</vt:i4>
      </vt:variant>
      <vt:variant>
        <vt:lpwstr>http://www.sefa.pa.gov.br/legislacao/interna/decreto/dc2007_00106.pdf</vt:lpwstr>
      </vt:variant>
      <vt:variant>
        <vt:lpwstr/>
      </vt:variant>
      <vt:variant>
        <vt:i4>3539017</vt:i4>
      </vt:variant>
      <vt:variant>
        <vt:i4>600</vt:i4>
      </vt:variant>
      <vt:variant>
        <vt:i4>0</vt:i4>
      </vt:variant>
      <vt:variant>
        <vt:i4>5</vt:i4>
      </vt:variant>
      <vt:variant>
        <vt:lpwstr>http://www.sefa.pa.gov.br/legislacao/interna/decreto/dc2006_02753.pdf</vt:lpwstr>
      </vt:variant>
      <vt:variant>
        <vt:lpwstr/>
      </vt:variant>
      <vt:variant>
        <vt:i4>3866689</vt:i4>
      </vt:variant>
      <vt:variant>
        <vt:i4>597</vt:i4>
      </vt:variant>
      <vt:variant>
        <vt:i4>0</vt:i4>
      </vt:variant>
      <vt:variant>
        <vt:i4>5</vt:i4>
      </vt:variant>
      <vt:variant>
        <vt:lpwstr>http://www.sefa.pa.gov.br/legislacao/interna/decreto/dc2006_02488.pdf</vt:lpwstr>
      </vt:variant>
      <vt:variant>
        <vt:lpwstr/>
      </vt:variant>
      <vt:variant>
        <vt:i4>3866699</vt:i4>
      </vt:variant>
      <vt:variant>
        <vt:i4>594</vt:i4>
      </vt:variant>
      <vt:variant>
        <vt:i4>0</vt:i4>
      </vt:variant>
      <vt:variant>
        <vt:i4>5</vt:i4>
      </vt:variant>
      <vt:variant>
        <vt:lpwstr>http://www.sefa.pa.gov.br/legislacao/interna/decreto/dc2006_02086.pdf</vt:lpwstr>
      </vt:variant>
      <vt:variant>
        <vt:lpwstr/>
      </vt:variant>
      <vt:variant>
        <vt:i4>3342411</vt:i4>
      </vt:variant>
      <vt:variant>
        <vt:i4>591</vt:i4>
      </vt:variant>
      <vt:variant>
        <vt:i4>0</vt:i4>
      </vt:variant>
      <vt:variant>
        <vt:i4>5</vt:i4>
      </vt:variant>
      <vt:variant>
        <vt:lpwstr>http://www.sefa.pa.gov.br/legislacao/interna/decreto/dc2005_02005.pdf</vt:lpwstr>
      </vt:variant>
      <vt:variant>
        <vt:lpwstr/>
      </vt:variant>
      <vt:variant>
        <vt:i4>3342411</vt:i4>
      </vt:variant>
      <vt:variant>
        <vt:i4>588</vt:i4>
      </vt:variant>
      <vt:variant>
        <vt:i4>0</vt:i4>
      </vt:variant>
      <vt:variant>
        <vt:i4>5</vt:i4>
      </vt:variant>
      <vt:variant>
        <vt:lpwstr>http://www.sefa.pa.gov.br/legislacao/interna/decreto/dc2005_02005.pdf</vt:lpwstr>
      </vt:variant>
      <vt:variant>
        <vt:lpwstr/>
      </vt:variant>
      <vt:variant>
        <vt:i4>3145802</vt:i4>
      </vt:variant>
      <vt:variant>
        <vt:i4>585</vt:i4>
      </vt:variant>
      <vt:variant>
        <vt:i4>0</vt:i4>
      </vt:variant>
      <vt:variant>
        <vt:i4>5</vt:i4>
      </vt:variant>
      <vt:variant>
        <vt:lpwstr>http://www.sefa.pa.gov.br/legislacao/interna/decreto/dc2007_00610.pdf</vt:lpwstr>
      </vt:variant>
      <vt:variant>
        <vt:lpwstr/>
      </vt:variant>
      <vt:variant>
        <vt:i4>3539023</vt:i4>
      </vt:variant>
      <vt:variant>
        <vt:i4>582</vt:i4>
      </vt:variant>
      <vt:variant>
        <vt:i4>0</vt:i4>
      </vt:variant>
      <vt:variant>
        <vt:i4>5</vt:i4>
      </vt:variant>
      <vt:variant>
        <vt:lpwstr>http://www.sefa.pa.gov.br/legislacao/interna/decreto/dc2007_00172.pdf</vt:lpwstr>
      </vt:variant>
      <vt:variant>
        <vt:lpwstr/>
      </vt:variant>
      <vt:variant>
        <vt:i4>3211337</vt:i4>
      </vt:variant>
      <vt:variant>
        <vt:i4>579</vt:i4>
      </vt:variant>
      <vt:variant>
        <vt:i4>0</vt:i4>
      </vt:variant>
      <vt:variant>
        <vt:i4>5</vt:i4>
      </vt:variant>
      <vt:variant>
        <vt:lpwstr>http://www.sefa.pa.gov.br/legislacao/interna/decreto/dc2007_00104.pdf</vt:lpwstr>
      </vt:variant>
      <vt:variant>
        <vt:lpwstr/>
      </vt:variant>
      <vt:variant>
        <vt:i4>3211333</vt:i4>
      </vt:variant>
      <vt:variant>
        <vt:i4>576</vt:i4>
      </vt:variant>
      <vt:variant>
        <vt:i4>0</vt:i4>
      </vt:variant>
      <vt:variant>
        <vt:i4>5</vt:i4>
      </vt:variant>
      <vt:variant>
        <vt:lpwstr>http://www.sefa.pa.gov.br/legislacao/interna/decreto/dc2007_00009.pdf</vt:lpwstr>
      </vt:variant>
      <vt:variant>
        <vt:lpwstr/>
      </vt:variant>
      <vt:variant>
        <vt:i4>3211337</vt:i4>
      </vt:variant>
      <vt:variant>
        <vt:i4>573</vt:i4>
      </vt:variant>
      <vt:variant>
        <vt:i4>0</vt:i4>
      </vt:variant>
      <vt:variant>
        <vt:i4>5</vt:i4>
      </vt:variant>
      <vt:variant>
        <vt:lpwstr>http://www.sefa.pa.gov.br/legislacao/interna/decreto/dc2006_02521.pdf</vt:lpwstr>
      </vt:variant>
      <vt:variant>
        <vt:lpwstr/>
      </vt:variant>
      <vt:variant>
        <vt:i4>3407945</vt:i4>
      </vt:variant>
      <vt:variant>
        <vt:i4>570</vt:i4>
      </vt:variant>
      <vt:variant>
        <vt:i4>0</vt:i4>
      </vt:variant>
      <vt:variant>
        <vt:i4>5</vt:i4>
      </vt:variant>
      <vt:variant>
        <vt:lpwstr>http://www.sefa.pa.gov.br/legislacao/interna/decreto/dc2006_02175.pdf</vt:lpwstr>
      </vt:variant>
      <vt:variant>
        <vt:lpwstr/>
      </vt:variant>
      <vt:variant>
        <vt:i4>3211328</vt:i4>
      </vt:variant>
      <vt:variant>
        <vt:i4>567</vt:i4>
      </vt:variant>
      <vt:variant>
        <vt:i4>0</vt:i4>
      </vt:variant>
      <vt:variant>
        <vt:i4>5</vt:i4>
      </vt:variant>
      <vt:variant>
        <vt:lpwstr>http://www.sefa.pa.gov.br/legislacao/interna/decreto/dc2005_01917.pdf</vt:lpwstr>
      </vt:variant>
      <vt:variant>
        <vt:lpwstr/>
      </vt:variant>
      <vt:variant>
        <vt:i4>3276875</vt:i4>
      </vt:variant>
      <vt:variant>
        <vt:i4>564</vt:i4>
      </vt:variant>
      <vt:variant>
        <vt:i4>0</vt:i4>
      </vt:variant>
      <vt:variant>
        <vt:i4>5</vt:i4>
      </vt:variant>
      <vt:variant>
        <vt:lpwstr>http://www.sefa.pa.gov.br/legislacao/interna/decreto/dc2005_01722.pdf</vt:lpwstr>
      </vt:variant>
      <vt:variant>
        <vt:lpwstr/>
      </vt:variant>
      <vt:variant>
        <vt:i4>3276864</vt:i4>
      </vt:variant>
      <vt:variant>
        <vt:i4>561</vt:i4>
      </vt:variant>
      <vt:variant>
        <vt:i4>0</vt:i4>
      </vt:variant>
      <vt:variant>
        <vt:i4>5</vt:i4>
      </vt:variant>
      <vt:variant>
        <vt:lpwstr>http://www.sefa.pa.gov.br/legislacao/interna/decreto/dc2003_00139.pdf</vt:lpwstr>
      </vt:variant>
      <vt:variant>
        <vt:lpwstr/>
      </vt:variant>
      <vt:variant>
        <vt:i4>3670095</vt:i4>
      </vt:variant>
      <vt:variant>
        <vt:i4>558</vt:i4>
      </vt:variant>
      <vt:variant>
        <vt:i4>0</vt:i4>
      </vt:variant>
      <vt:variant>
        <vt:i4>5</vt:i4>
      </vt:variant>
      <vt:variant>
        <vt:lpwstr>http://www.sefa.pa.gov.br/legislacao/interna/decreto/dc2003_00295.pdf</vt:lpwstr>
      </vt:variant>
      <vt:variant>
        <vt:lpwstr/>
      </vt:variant>
      <vt:variant>
        <vt:i4>3670095</vt:i4>
      </vt:variant>
      <vt:variant>
        <vt:i4>555</vt:i4>
      </vt:variant>
      <vt:variant>
        <vt:i4>0</vt:i4>
      </vt:variant>
      <vt:variant>
        <vt:i4>5</vt:i4>
      </vt:variant>
      <vt:variant>
        <vt:lpwstr>http://www.sefa.pa.gov.br/legislacao/interna/decreto/dc2003_00295.pdf</vt:lpwstr>
      </vt:variant>
      <vt:variant>
        <vt:lpwstr/>
      </vt:variant>
      <vt:variant>
        <vt:i4>3407950</vt:i4>
      </vt:variant>
      <vt:variant>
        <vt:i4>552</vt:i4>
      </vt:variant>
      <vt:variant>
        <vt:i4>0</vt:i4>
      </vt:variant>
      <vt:variant>
        <vt:i4>5</vt:i4>
      </vt:variant>
      <vt:variant>
        <vt:lpwstr>http://www.sefa.pa.gov.br/legislacao/interna/decreto/dc2002_06136.pdf</vt:lpwstr>
      </vt:variant>
      <vt:variant>
        <vt:lpwstr/>
      </vt:variant>
      <vt:variant>
        <vt:i4>2162812</vt:i4>
      </vt:variant>
      <vt:variant>
        <vt:i4>549</vt:i4>
      </vt:variant>
      <vt:variant>
        <vt:i4>0</vt:i4>
      </vt:variant>
      <vt:variant>
        <vt:i4>5</vt:i4>
      </vt:variant>
      <vt:variant>
        <vt:lpwstr>http://www.sefa.pa.gov.br/legislacao/interna/instrucao_normativa/in2001_00019.pdf</vt:lpwstr>
      </vt:variant>
      <vt:variant>
        <vt:lpwstr/>
      </vt:variant>
      <vt:variant>
        <vt:i4>3604545</vt:i4>
      </vt:variant>
      <vt:variant>
        <vt:i4>546</vt:i4>
      </vt:variant>
      <vt:variant>
        <vt:i4>0</vt:i4>
      </vt:variant>
      <vt:variant>
        <vt:i4>5</vt:i4>
      </vt:variant>
      <vt:variant>
        <vt:lpwstr>http://www.sefa.pa.gov.br/legislacao/interna/decreto/dc2001_04922.pdf</vt:lpwstr>
      </vt:variant>
      <vt:variant>
        <vt:lpwstr/>
      </vt:variant>
      <vt:variant>
        <vt:i4>3145794</vt:i4>
      </vt:variant>
      <vt:variant>
        <vt:i4>543</vt:i4>
      </vt:variant>
      <vt:variant>
        <vt:i4>0</vt:i4>
      </vt:variant>
      <vt:variant>
        <vt:i4>5</vt:i4>
      </vt:variant>
      <vt:variant>
        <vt:lpwstr>http://www.sefa.pa.gov.br/legislacao/interna/decreto/dc2001_04850.pdf</vt:lpwstr>
      </vt:variant>
      <vt:variant>
        <vt:lpwstr/>
      </vt:variant>
      <vt:variant>
        <vt:i4>3407940</vt:i4>
      </vt:variant>
      <vt:variant>
        <vt:i4>540</vt:i4>
      </vt:variant>
      <vt:variant>
        <vt:i4>0</vt:i4>
      </vt:variant>
      <vt:variant>
        <vt:i4>5</vt:i4>
      </vt:variant>
      <vt:variant>
        <vt:lpwstr>http://www.sefa.pa.gov.br/legislacao/interna/decreto/dc2017_01951.pdf</vt:lpwstr>
      </vt:variant>
      <vt:variant>
        <vt:lpwstr/>
      </vt:variant>
      <vt:variant>
        <vt:i4>3735616</vt:i4>
      </vt:variant>
      <vt:variant>
        <vt:i4>537</vt:i4>
      </vt:variant>
      <vt:variant>
        <vt:i4>0</vt:i4>
      </vt:variant>
      <vt:variant>
        <vt:i4>5</vt:i4>
      </vt:variant>
      <vt:variant>
        <vt:lpwstr>http://www.sefa.pa.gov.br/legislacao/interna/decreto/dc2017_01884.pdf</vt:lpwstr>
      </vt:variant>
      <vt:variant>
        <vt:lpwstr/>
      </vt:variant>
      <vt:variant>
        <vt:i4>3407940</vt:i4>
      </vt:variant>
      <vt:variant>
        <vt:i4>534</vt:i4>
      </vt:variant>
      <vt:variant>
        <vt:i4>0</vt:i4>
      </vt:variant>
      <vt:variant>
        <vt:i4>5</vt:i4>
      </vt:variant>
      <vt:variant>
        <vt:lpwstr>http://www.sefa.pa.gov.br/legislacao/interna/decreto/dc2017_01850.pdf</vt:lpwstr>
      </vt:variant>
      <vt:variant>
        <vt:lpwstr/>
      </vt:variant>
      <vt:variant>
        <vt:i4>3145797</vt:i4>
      </vt:variant>
      <vt:variant>
        <vt:i4>531</vt:i4>
      </vt:variant>
      <vt:variant>
        <vt:i4>0</vt:i4>
      </vt:variant>
      <vt:variant>
        <vt:i4>5</vt:i4>
      </vt:variant>
      <vt:variant>
        <vt:lpwstr>http://www.sefa.pa.gov.br/legislacao/interna/decreto/dc2017_01811.pdf</vt:lpwstr>
      </vt:variant>
      <vt:variant>
        <vt:lpwstr/>
      </vt:variant>
      <vt:variant>
        <vt:i4>3670091</vt:i4>
      </vt:variant>
      <vt:variant>
        <vt:i4>528</vt:i4>
      </vt:variant>
      <vt:variant>
        <vt:i4>0</vt:i4>
      </vt:variant>
      <vt:variant>
        <vt:i4>5</vt:i4>
      </vt:variant>
      <vt:variant>
        <vt:lpwstr>http://www.sefa.pa.gov.br/legislacao/interna/decreto/dc2017_01790.pdf</vt:lpwstr>
      </vt:variant>
      <vt:variant>
        <vt:lpwstr/>
      </vt:variant>
      <vt:variant>
        <vt:i4>3539016</vt:i4>
      </vt:variant>
      <vt:variant>
        <vt:i4>525</vt:i4>
      </vt:variant>
      <vt:variant>
        <vt:i4>0</vt:i4>
      </vt:variant>
      <vt:variant>
        <vt:i4>5</vt:i4>
      </vt:variant>
      <vt:variant>
        <vt:lpwstr>http://www.sefa.pa.gov.br/legislacao/interna/decreto/dc2017_01773.pdf</vt:lpwstr>
      </vt:variant>
      <vt:variant>
        <vt:lpwstr/>
      </vt:variant>
      <vt:variant>
        <vt:i4>3407951</vt:i4>
      </vt:variant>
      <vt:variant>
        <vt:i4>522</vt:i4>
      </vt:variant>
      <vt:variant>
        <vt:i4>0</vt:i4>
      </vt:variant>
      <vt:variant>
        <vt:i4>5</vt:i4>
      </vt:variant>
      <vt:variant>
        <vt:lpwstr>http://www.sefa.pa.gov.br/legislacao/interna/decreto/dc2017_01754.pdf</vt:lpwstr>
      </vt:variant>
      <vt:variant>
        <vt:lpwstr/>
      </vt:variant>
      <vt:variant>
        <vt:i4>3276877</vt:i4>
      </vt:variant>
      <vt:variant>
        <vt:i4>519</vt:i4>
      </vt:variant>
      <vt:variant>
        <vt:i4>0</vt:i4>
      </vt:variant>
      <vt:variant>
        <vt:i4>5</vt:i4>
      </vt:variant>
      <vt:variant>
        <vt:lpwstr>http://www.sefa.pa.gov.br/legislacao/interna/decreto/dc2017_01736.pdf</vt:lpwstr>
      </vt:variant>
      <vt:variant>
        <vt:lpwstr/>
      </vt:variant>
      <vt:variant>
        <vt:i4>3670082</vt:i4>
      </vt:variant>
      <vt:variant>
        <vt:i4>516</vt:i4>
      </vt:variant>
      <vt:variant>
        <vt:i4>0</vt:i4>
      </vt:variant>
      <vt:variant>
        <vt:i4>5</vt:i4>
      </vt:variant>
      <vt:variant>
        <vt:lpwstr>http://www.sefa.pa.gov.br/legislacao/interna/decreto/dc2017_01698.pdf</vt:lpwstr>
      </vt:variant>
      <vt:variant>
        <vt:lpwstr/>
      </vt:variant>
      <vt:variant>
        <vt:i4>3735629</vt:i4>
      </vt:variant>
      <vt:variant>
        <vt:i4>513</vt:i4>
      </vt:variant>
      <vt:variant>
        <vt:i4>0</vt:i4>
      </vt:variant>
      <vt:variant>
        <vt:i4>5</vt:i4>
      </vt:variant>
      <vt:variant>
        <vt:lpwstr>http://www.sefa.pa.gov.br/legislacao/interna/decreto/dc2017_01687.pdf</vt:lpwstr>
      </vt:variant>
      <vt:variant>
        <vt:lpwstr/>
      </vt:variant>
      <vt:variant>
        <vt:i4>3539020</vt:i4>
      </vt:variant>
      <vt:variant>
        <vt:i4>510</vt:i4>
      </vt:variant>
      <vt:variant>
        <vt:i4>0</vt:i4>
      </vt:variant>
      <vt:variant>
        <vt:i4>5</vt:i4>
      </vt:variant>
      <vt:variant>
        <vt:lpwstr>http://www.sefa.pa.gov.br/legislacao/interna/decreto/dc2017_01676.pdf</vt:lpwstr>
      </vt:variant>
      <vt:variant>
        <vt:lpwstr/>
      </vt:variant>
      <vt:variant>
        <vt:i4>3539018</vt:i4>
      </vt:variant>
      <vt:variant>
        <vt:i4>507</vt:i4>
      </vt:variant>
      <vt:variant>
        <vt:i4>0</vt:i4>
      </vt:variant>
      <vt:variant>
        <vt:i4>5</vt:i4>
      </vt:variant>
      <vt:variant>
        <vt:lpwstr>http://www.sefa.pa.gov.br/legislacao/interna/decreto/dc2016_01671.pdf</vt:lpwstr>
      </vt:variant>
      <vt:variant>
        <vt:lpwstr/>
      </vt:variant>
      <vt:variant>
        <vt:i4>3539019</vt:i4>
      </vt:variant>
      <vt:variant>
        <vt:i4>504</vt:i4>
      </vt:variant>
      <vt:variant>
        <vt:i4>0</vt:i4>
      </vt:variant>
      <vt:variant>
        <vt:i4>5</vt:i4>
      </vt:variant>
      <vt:variant>
        <vt:lpwstr>http://www.sefa.pa.gov.br/legislacao/interna/decreto/dc2016_01670.pdf</vt:lpwstr>
      </vt:variant>
      <vt:variant>
        <vt:lpwstr/>
      </vt:variant>
      <vt:variant>
        <vt:i4>3604552</vt:i4>
      </vt:variant>
      <vt:variant>
        <vt:i4>501</vt:i4>
      </vt:variant>
      <vt:variant>
        <vt:i4>0</vt:i4>
      </vt:variant>
      <vt:variant>
        <vt:i4>5</vt:i4>
      </vt:variant>
      <vt:variant>
        <vt:lpwstr>http://www.sefa.pa.gov.br/legislacao/interna/decreto/dc2016_01663.pdf</vt:lpwstr>
      </vt:variant>
      <vt:variant>
        <vt:lpwstr/>
      </vt:variant>
      <vt:variant>
        <vt:i4>3276879</vt:i4>
      </vt:variant>
      <vt:variant>
        <vt:i4>498</vt:i4>
      </vt:variant>
      <vt:variant>
        <vt:i4>0</vt:i4>
      </vt:variant>
      <vt:variant>
        <vt:i4>5</vt:i4>
      </vt:variant>
      <vt:variant>
        <vt:lpwstr>http://www.sefa.pa.gov.br/legislacao/interna/decreto/dc2016_01634.pdf</vt:lpwstr>
      </vt:variant>
      <vt:variant>
        <vt:lpwstr/>
      </vt:variant>
      <vt:variant>
        <vt:i4>3276872</vt:i4>
      </vt:variant>
      <vt:variant>
        <vt:i4>495</vt:i4>
      </vt:variant>
      <vt:variant>
        <vt:i4>0</vt:i4>
      </vt:variant>
      <vt:variant>
        <vt:i4>5</vt:i4>
      </vt:variant>
      <vt:variant>
        <vt:lpwstr>http://www.sefa.pa.gov.br/legislacao/interna/decreto/dc2016_01633.pdf</vt:lpwstr>
      </vt:variant>
      <vt:variant>
        <vt:lpwstr/>
      </vt:variant>
      <vt:variant>
        <vt:i4>3342408</vt:i4>
      </vt:variant>
      <vt:variant>
        <vt:i4>492</vt:i4>
      </vt:variant>
      <vt:variant>
        <vt:i4>0</vt:i4>
      </vt:variant>
      <vt:variant>
        <vt:i4>5</vt:i4>
      </vt:variant>
      <vt:variant>
        <vt:lpwstr>http://www.sefa.pa.gov.br/legislacao/interna/decreto/dc2016_01623.pdf</vt:lpwstr>
      </vt:variant>
      <vt:variant>
        <vt:lpwstr/>
      </vt:variant>
      <vt:variant>
        <vt:i4>3735628</vt:i4>
      </vt:variant>
      <vt:variant>
        <vt:i4>489</vt:i4>
      </vt:variant>
      <vt:variant>
        <vt:i4>0</vt:i4>
      </vt:variant>
      <vt:variant>
        <vt:i4>5</vt:i4>
      </vt:variant>
      <vt:variant>
        <vt:lpwstr>http://www.sefa.pa.gov.br/legislacao/interna/decreto/dc2016_01584.pdf</vt:lpwstr>
      </vt:variant>
      <vt:variant>
        <vt:lpwstr/>
      </vt:variant>
      <vt:variant>
        <vt:i4>3735627</vt:i4>
      </vt:variant>
      <vt:variant>
        <vt:i4>486</vt:i4>
      </vt:variant>
      <vt:variant>
        <vt:i4>0</vt:i4>
      </vt:variant>
      <vt:variant>
        <vt:i4>5</vt:i4>
      </vt:variant>
      <vt:variant>
        <vt:lpwstr>http://www.sefa.pa.gov.br/legislacao/interna/decreto/dc2016_01583.pdf</vt:lpwstr>
      </vt:variant>
      <vt:variant>
        <vt:lpwstr/>
      </vt:variant>
      <vt:variant>
        <vt:i4>3539017</vt:i4>
      </vt:variant>
      <vt:variant>
        <vt:i4>483</vt:i4>
      </vt:variant>
      <vt:variant>
        <vt:i4>0</vt:i4>
      </vt:variant>
      <vt:variant>
        <vt:i4>5</vt:i4>
      </vt:variant>
      <vt:variant>
        <vt:lpwstr>http://www.sefa.pa.gov.br/legislacao/interna/decreto/dc2016_01571.pdf</vt:lpwstr>
      </vt:variant>
      <vt:variant>
        <vt:lpwstr/>
      </vt:variant>
      <vt:variant>
        <vt:i4>3407944</vt:i4>
      </vt:variant>
      <vt:variant>
        <vt:i4>480</vt:i4>
      </vt:variant>
      <vt:variant>
        <vt:i4>0</vt:i4>
      </vt:variant>
      <vt:variant>
        <vt:i4>5</vt:i4>
      </vt:variant>
      <vt:variant>
        <vt:lpwstr>http://www.sefa.pa.gov.br/legislacao/interna/decreto/dc2016_01550.pdf</vt:lpwstr>
      </vt:variant>
      <vt:variant>
        <vt:lpwstr/>
      </vt:variant>
      <vt:variant>
        <vt:i4>3473473</vt:i4>
      </vt:variant>
      <vt:variant>
        <vt:i4>477</vt:i4>
      </vt:variant>
      <vt:variant>
        <vt:i4>0</vt:i4>
      </vt:variant>
      <vt:variant>
        <vt:i4>5</vt:i4>
      </vt:variant>
      <vt:variant>
        <vt:lpwstr>http://www.sefa.pa.gov.br/legislacao/interna/decreto/dc2016_01549.pdf</vt:lpwstr>
      </vt:variant>
      <vt:variant>
        <vt:lpwstr/>
      </vt:variant>
      <vt:variant>
        <vt:i4>3473472</vt:i4>
      </vt:variant>
      <vt:variant>
        <vt:i4>474</vt:i4>
      </vt:variant>
      <vt:variant>
        <vt:i4>0</vt:i4>
      </vt:variant>
      <vt:variant>
        <vt:i4>5</vt:i4>
      </vt:variant>
      <vt:variant>
        <vt:lpwstr>http://www.sefa.pa.gov.br/legislacao/interna/decreto/dc2016_01548.pdf</vt:lpwstr>
      </vt:variant>
      <vt:variant>
        <vt:lpwstr/>
      </vt:variant>
      <vt:variant>
        <vt:i4>3473486</vt:i4>
      </vt:variant>
      <vt:variant>
        <vt:i4>471</vt:i4>
      </vt:variant>
      <vt:variant>
        <vt:i4>0</vt:i4>
      </vt:variant>
      <vt:variant>
        <vt:i4>5</vt:i4>
      </vt:variant>
      <vt:variant>
        <vt:lpwstr>http://www.sefa.pa.gov.br/legislacao/interna/decreto/dc2016_01546.pdf</vt:lpwstr>
      </vt:variant>
      <vt:variant>
        <vt:lpwstr/>
      </vt:variant>
      <vt:variant>
        <vt:i4>3473481</vt:i4>
      </vt:variant>
      <vt:variant>
        <vt:i4>468</vt:i4>
      </vt:variant>
      <vt:variant>
        <vt:i4>0</vt:i4>
      </vt:variant>
      <vt:variant>
        <vt:i4>5</vt:i4>
      </vt:variant>
      <vt:variant>
        <vt:lpwstr>http://www.sefa.pa.gov.br/legislacao/interna/decreto/dc2016_01541.pdf</vt:lpwstr>
      </vt:variant>
      <vt:variant>
        <vt:lpwstr/>
      </vt:variant>
      <vt:variant>
        <vt:i4>3342413</vt:i4>
      </vt:variant>
      <vt:variant>
        <vt:i4>465</vt:i4>
      </vt:variant>
      <vt:variant>
        <vt:i4>0</vt:i4>
      </vt:variant>
      <vt:variant>
        <vt:i4>5</vt:i4>
      </vt:variant>
      <vt:variant>
        <vt:lpwstr>http://www.sefa.pa.gov.br/legislacao/interna/decreto/dc2016_01525.pdf</vt:lpwstr>
      </vt:variant>
      <vt:variant>
        <vt:lpwstr/>
      </vt:variant>
      <vt:variant>
        <vt:i4>3342412</vt:i4>
      </vt:variant>
      <vt:variant>
        <vt:i4>462</vt:i4>
      </vt:variant>
      <vt:variant>
        <vt:i4>0</vt:i4>
      </vt:variant>
      <vt:variant>
        <vt:i4>5</vt:i4>
      </vt:variant>
      <vt:variant>
        <vt:lpwstr>http://www.sefa.pa.gov.br/legislacao/interna/decreto/dc2016_01524.pdf</vt:lpwstr>
      </vt:variant>
      <vt:variant>
        <vt:lpwstr/>
      </vt:variant>
      <vt:variant>
        <vt:i4>3735629</vt:i4>
      </vt:variant>
      <vt:variant>
        <vt:i4>459</vt:i4>
      </vt:variant>
      <vt:variant>
        <vt:i4>0</vt:i4>
      </vt:variant>
      <vt:variant>
        <vt:i4>5</vt:i4>
      </vt:variant>
      <vt:variant>
        <vt:lpwstr>http://www.sefa.pa.gov.br/legislacao/interna/decreto/dc2016_01484.pdf</vt:lpwstr>
      </vt:variant>
      <vt:variant>
        <vt:lpwstr/>
      </vt:variant>
      <vt:variant>
        <vt:i4>3735625</vt:i4>
      </vt:variant>
      <vt:variant>
        <vt:i4>456</vt:i4>
      </vt:variant>
      <vt:variant>
        <vt:i4>0</vt:i4>
      </vt:variant>
      <vt:variant>
        <vt:i4>5</vt:i4>
      </vt:variant>
      <vt:variant>
        <vt:lpwstr>http://www.sefa.pa.gov.br/legislacao/interna/decreto/dc2016_01480.pdf</vt:lpwstr>
      </vt:variant>
      <vt:variant>
        <vt:lpwstr/>
      </vt:variant>
      <vt:variant>
        <vt:i4>3604558</vt:i4>
      </vt:variant>
      <vt:variant>
        <vt:i4>453</vt:i4>
      </vt:variant>
      <vt:variant>
        <vt:i4>0</vt:i4>
      </vt:variant>
      <vt:variant>
        <vt:i4>5</vt:i4>
      </vt:variant>
      <vt:variant>
        <vt:lpwstr>http://www.sefa.pa.gov.br/legislacao/interna/decreto/dc2015_01464.pdf</vt:lpwstr>
      </vt:variant>
      <vt:variant>
        <vt:lpwstr/>
      </vt:variant>
      <vt:variant>
        <vt:i4>3604552</vt:i4>
      </vt:variant>
      <vt:variant>
        <vt:i4>450</vt:i4>
      </vt:variant>
      <vt:variant>
        <vt:i4>0</vt:i4>
      </vt:variant>
      <vt:variant>
        <vt:i4>5</vt:i4>
      </vt:variant>
      <vt:variant>
        <vt:lpwstr>http://www.sefa.pa.gov.br/legislacao/interna/decreto/dc2015_01462.pdf</vt:lpwstr>
      </vt:variant>
      <vt:variant>
        <vt:lpwstr/>
      </vt:variant>
      <vt:variant>
        <vt:i4>3604555</vt:i4>
      </vt:variant>
      <vt:variant>
        <vt:i4>447</vt:i4>
      </vt:variant>
      <vt:variant>
        <vt:i4>0</vt:i4>
      </vt:variant>
      <vt:variant>
        <vt:i4>5</vt:i4>
      </vt:variant>
      <vt:variant>
        <vt:lpwstr>http://www.sefa.pa.gov.br/legislacao/interna/decreto/dc2015_01461.pdf</vt:lpwstr>
      </vt:variant>
      <vt:variant>
        <vt:lpwstr/>
      </vt:variant>
      <vt:variant>
        <vt:i4>3407949</vt:i4>
      </vt:variant>
      <vt:variant>
        <vt:i4>444</vt:i4>
      </vt:variant>
      <vt:variant>
        <vt:i4>0</vt:i4>
      </vt:variant>
      <vt:variant>
        <vt:i4>5</vt:i4>
      </vt:variant>
      <vt:variant>
        <vt:lpwstr>http://www.sefa.pa.gov.br/legislacao/interna/decreto/dc2015_01457.pdf</vt:lpwstr>
      </vt:variant>
      <vt:variant>
        <vt:lpwstr/>
      </vt:variant>
      <vt:variant>
        <vt:i4>3473485</vt:i4>
      </vt:variant>
      <vt:variant>
        <vt:i4>441</vt:i4>
      </vt:variant>
      <vt:variant>
        <vt:i4>0</vt:i4>
      </vt:variant>
      <vt:variant>
        <vt:i4>5</vt:i4>
      </vt:variant>
      <vt:variant>
        <vt:lpwstr>http://www.sefa.pa.gov.br/legislacao/interna/decreto/dc2015_01447.pdf</vt:lpwstr>
      </vt:variant>
      <vt:variant>
        <vt:lpwstr/>
      </vt:variant>
      <vt:variant>
        <vt:i4>3670092</vt:i4>
      </vt:variant>
      <vt:variant>
        <vt:i4>438</vt:i4>
      </vt:variant>
      <vt:variant>
        <vt:i4>0</vt:i4>
      </vt:variant>
      <vt:variant>
        <vt:i4>5</vt:i4>
      </vt:variant>
      <vt:variant>
        <vt:lpwstr>http://www.sefa.pa.gov.br/legislacao/interna/decreto/dc2015_01391.pdf</vt:lpwstr>
      </vt:variant>
      <vt:variant>
        <vt:lpwstr/>
      </vt:variant>
      <vt:variant>
        <vt:i4>3670093</vt:i4>
      </vt:variant>
      <vt:variant>
        <vt:i4>435</vt:i4>
      </vt:variant>
      <vt:variant>
        <vt:i4>0</vt:i4>
      </vt:variant>
      <vt:variant>
        <vt:i4>5</vt:i4>
      </vt:variant>
      <vt:variant>
        <vt:lpwstr>http://www.sefa.pa.gov.br/legislacao/interna/decreto/dc2015_01390.pdf</vt:lpwstr>
      </vt:variant>
      <vt:variant>
        <vt:lpwstr/>
      </vt:variant>
      <vt:variant>
        <vt:i4>3735620</vt:i4>
      </vt:variant>
      <vt:variant>
        <vt:i4>432</vt:i4>
      </vt:variant>
      <vt:variant>
        <vt:i4>0</vt:i4>
      </vt:variant>
      <vt:variant>
        <vt:i4>5</vt:i4>
      </vt:variant>
      <vt:variant>
        <vt:lpwstr>http://www.sefa.pa.gov.br/legislacao/interna/decreto/dc2015_01389.pdf</vt:lpwstr>
      </vt:variant>
      <vt:variant>
        <vt:lpwstr/>
      </vt:variant>
      <vt:variant>
        <vt:i4>3735621</vt:i4>
      </vt:variant>
      <vt:variant>
        <vt:i4>429</vt:i4>
      </vt:variant>
      <vt:variant>
        <vt:i4>0</vt:i4>
      </vt:variant>
      <vt:variant>
        <vt:i4>5</vt:i4>
      </vt:variant>
      <vt:variant>
        <vt:lpwstr>http://www.sefa.pa.gov.br/legislacao/interna/decreto/dc2015_01388.pdf</vt:lpwstr>
      </vt:variant>
      <vt:variant>
        <vt:lpwstr/>
      </vt:variant>
      <vt:variant>
        <vt:i4>3735626</vt:i4>
      </vt:variant>
      <vt:variant>
        <vt:i4>426</vt:i4>
      </vt:variant>
      <vt:variant>
        <vt:i4>0</vt:i4>
      </vt:variant>
      <vt:variant>
        <vt:i4>5</vt:i4>
      </vt:variant>
      <vt:variant>
        <vt:lpwstr>http://www.sefa.pa.gov.br/legislacao/interna/decreto/dc2015_01387.pdf</vt:lpwstr>
      </vt:variant>
      <vt:variant>
        <vt:lpwstr/>
      </vt:variant>
      <vt:variant>
        <vt:i4>3735627</vt:i4>
      </vt:variant>
      <vt:variant>
        <vt:i4>423</vt:i4>
      </vt:variant>
      <vt:variant>
        <vt:i4>0</vt:i4>
      </vt:variant>
      <vt:variant>
        <vt:i4>5</vt:i4>
      </vt:variant>
      <vt:variant>
        <vt:lpwstr>http://www.sefa.pa.gov.br/legislacao/interna/decreto/dc2015_01386.pdf</vt:lpwstr>
      </vt:variant>
      <vt:variant>
        <vt:lpwstr/>
      </vt:variant>
      <vt:variant>
        <vt:i4>3735624</vt:i4>
      </vt:variant>
      <vt:variant>
        <vt:i4>420</vt:i4>
      </vt:variant>
      <vt:variant>
        <vt:i4>0</vt:i4>
      </vt:variant>
      <vt:variant>
        <vt:i4>5</vt:i4>
      </vt:variant>
      <vt:variant>
        <vt:lpwstr>http://www.sefa.pa.gov.br/legislacao/interna/decreto/dc2015_01385.pdf</vt:lpwstr>
      </vt:variant>
      <vt:variant>
        <vt:lpwstr/>
      </vt:variant>
      <vt:variant>
        <vt:i4>3735625</vt:i4>
      </vt:variant>
      <vt:variant>
        <vt:i4>417</vt:i4>
      </vt:variant>
      <vt:variant>
        <vt:i4>0</vt:i4>
      </vt:variant>
      <vt:variant>
        <vt:i4>5</vt:i4>
      </vt:variant>
      <vt:variant>
        <vt:lpwstr>http://www.sefa.pa.gov.br/legislacao/interna/decreto/dc2015_01384.pdf</vt:lpwstr>
      </vt:variant>
      <vt:variant>
        <vt:lpwstr/>
      </vt:variant>
      <vt:variant>
        <vt:i4>3735630</vt:i4>
      </vt:variant>
      <vt:variant>
        <vt:i4>414</vt:i4>
      </vt:variant>
      <vt:variant>
        <vt:i4>0</vt:i4>
      </vt:variant>
      <vt:variant>
        <vt:i4>5</vt:i4>
      </vt:variant>
      <vt:variant>
        <vt:lpwstr>http://www.sefa.pa.gov.br/legislacao/interna/decreto/dc2015_01383.pdf</vt:lpwstr>
      </vt:variant>
      <vt:variant>
        <vt:lpwstr/>
      </vt:variant>
      <vt:variant>
        <vt:i4>3735631</vt:i4>
      </vt:variant>
      <vt:variant>
        <vt:i4>411</vt:i4>
      </vt:variant>
      <vt:variant>
        <vt:i4>0</vt:i4>
      </vt:variant>
      <vt:variant>
        <vt:i4>5</vt:i4>
      </vt:variant>
      <vt:variant>
        <vt:lpwstr>http://www.sefa.pa.gov.br/legislacao/interna/decreto/dc2015_01382.pdf</vt:lpwstr>
      </vt:variant>
      <vt:variant>
        <vt:lpwstr/>
      </vt:variant>
      <vt:variant>
        <vt:i4>3473480</vt:i4>
      </vt:variant>
      <vt:variant>
        <vt:i4>408</vt:i4>
      </vt:variant>
      <vt:variant>
        <vt:i4>0</vt:i4>
      </vt:variant>
      <vt:variant>
        <vt:i4>5</vt:i4>
      </vt:variant>
      <vt:variant>
        <vt:lpwstr>http://www.sefa.pa.gov.br/legislacao/interna/decreto/dc2015_01345.pdf</vt:lpwstr>
      </vt:variant>
      <vt:variant>
        <vt:lpwstr/>
      </vt:variant>
      <vt:variant>
        <vt:i4>3276873</vt:i4>
      </vt:variant>
      <vt:variant>
        <vt:i4>405</vt:i4>
      </vt:variant>
      <vt:variant>
        <vt:i4>0</vt:i4>
      </vt:variant>
      <vt:variant>
        <vt:i4>5</vt:i4>
      </vt:variant>
      <vt:variant>
        <vt:lpwstr>http://www.sefa.pa.gov.br/legislacao/interna/decreto/dc2015_01334.pdf</vt:lpwstr>
      </vt:variant>
      <vt:variant>
        <vt:lpwstr/>
      </vt:variant>
      <vt:variant>
        <vt:i4>3735630</vt:i4>
      </vt:variant>
      <vt:variant>
        <vt:i4>402</vt:i4>
      </vt:variant>
      <vt:variant>
        <vt:i4>0</vt:i4>
      </vt:variant>
      <vt:variant>
        <vt:i4>5</vt:i4>
      </vt:variant>
      <vt:variant>
        <vt:lpwstr>http://www.sefa.pa.gov.br/legislacao/interna/decreto/dc2014_01180.pdf</vt:lpwstr>
      </vt:variant>
      <vt:variant>
        <vt:lpwstr/>
      </vt:variant>
      <vt:variant>
        <vt:i4>3735623</vt:i4>
      </vt:variant>
      <vt:variant>
        <vt:i4>399</vt:i4>
      </vt:variant>
      <vt:variant>
        <vt:i4>0</vt:i4>
      </vt:variant>
      <vt:variant>
        <vt:i4>5</vt:i4>
      </vt:variant>
      <vt:variant>
        <vt:lpwstr>http://www.sefa.pa.gov.br/legislacao/interna/decreto/dc2014_01088.pdf</vt:lpwstr>
      </vt:variant>
      <vt:variant>
        <vt:lpwstr/>
      </vt:variant>
      <vt:variant>
        <vt:i4>3735624</vt:i4>
      </vt:variant>
      <vt:variant>
        <vt:i4>396</vt:i4>
      </vt:variant>
      <vt:variant>
        <vt:i4>0</vt:i4>
      </vt:variant>
      <vt:variant>
        <vt:i4>5</vt:i4>
      </vt:variant>
      <vt:variant>
        <vt:lpwstr>http://www.sefa.pa.gov.br/legislacao/interna/decreto/dc2014_01087.pdf</vt:lpwstr>
      </vt:variant>
      <vt:variant>
        <vt:lpwstr/>
      </vt:variant>
      <vt:variant>
        <vt:i4>3342415</vt:i4>
      </vt:variant>
      <vt:variant>
        <vt:i4>393</vt:i4>
      </vt:variant>
      <vt:variant>
        <vt:i4>0</vt:i4>
      </vt:variant>
      <vt:variant>
        <vt:i4>5</vt:i4>
      </vt:variant>
      <vt:variant>
        <vt:lpwstr>http://www.sefa.pa.gov.br/legislacao/interna/decreto/dc2014_00939.pdf</vt:lpwstr>
      </vt:variant>
      <vt:variant>
        <vt:lpwstr/>
      </vt:variant>
      <vt:variant>
        <vt:i4>3342404</vt:i4>
      </vt:variant>
      <vt:variant>
        <vt:i4>390</vt:i4>
      </vt:variant>
      <vt:variant>
        <vt:i4>0</vt:i4>
      </vt:variant>
      <vt:variant>
        <vt:i4>5</vt:i4>
      </vt:variant>
      <vt:variant>
        <vt:lpwstr>http://www.sefa.pa.gov.br/legislacao/interna/decreto/dc2013_00935.pdf</vt:lpwstr>
      </vt:variant>
      <vt:variant>
        <vt:lpwstr/>
      </vt:variant>
      <vt:variant>
        <vt:i4>3735619</vt:i4>
      </vt:variant>
      <vt:variant>
        <vt:i4>387</vt:i4>
      </vt:variant>
      <vt:variant>
        <vt:i4>0</vt:i4>
      </vt:variant>
      <vt:variant>
        <vt:i4>5</vt:i4>
      </vt:variant>
      <vt:variant>
        <vt:lpwstr>http://www.sefa.pa.gov.br/legislacao/interna/decreto/dc2013_00893.pdf</vt:lpwstr>
      </vt:variant>
      <vt:variant>
        <vt:lpwstr/>
      </vt:variant>
      <vt:variant>
        <vt:i4>3604548</vt:i4>
      </vt:variant>
      <vt:variant>
        <vt:i4>384</vt:i4>
      </vt:variant>
      <vt:variant>
        <vt:i4>0</vt:i4>
      </vt:variant>
      <vt:variant>
        <vt:i4>5</vt:i4>
      </vt:variant>
      <vt:variant>
        <vt:lpwstr>http://www.sefa.pa.gov.br/legislacao/interna/decreto/dc2013_00874.pdf</vt:lpwstr>
      </vt:variant>
      <vt:variant>
        <vt:lpwstr/>
      </vt:variant>
      <vt:variant>
        <vt:i4>3276869</vt:i4>
      </vt:variant>
      <vt:variant>
        <vt:i4>381</vt:i4>
      </vt:variant>
      <vt:variant>
        <vt:i4>0</vt:i4>
      </vt:variant>
      <vt:variant>
        <vt:i4>5</vt:i4>
      </vt:variant>
      <vt:variant>
        <vt:lpwstr>http://www.sefa.pa.gov.br/legislacao/interna/decreto/dc2013_00825.pdf</vt:lpwstr>
      </vt:variant>
      <vt:variant>
        <vt:lpwstr/>
      </vt:variant>
      <vt:variant>
        <vt:i4>3145792</vt:i4>
      </vt:variant>
      <vt:variant>
        <vt:i4>378</vt:i4>
      </vt:variant>
      <vt:variant>
        <vt:i4>0</vt:i4>
      </vt:variant>
      <vt:variant>
        <vt:i4>5</vt:i4>
      </vt:variant>
      <vt:variant>
        <vt:lpwstr>http://www.sefa.pa.gov.br/legislacao/interna/decreto/dc2013_00800.pdf</vt:lpwstr>
      </vt:variant>
      <vt:variant>
        <vt:lpwstr/>
      </vt:variant>
      <vt:variant>
        <vt:i4>3276878</vt:i4>
      </vt:variant>
      <vt:variant>
        <vt:i4>375</vt:i4>
      </vt:variant>
      <vt:variant>
        <vt:i4>0</vt:i4>
      </vt:variant>
      <vt:variant>
        <vt:i4>5</vt:i4>
      </vt:variant>
      <vt:variant>
        <vt:lpwstr>http://www.sefa.pa.gov.br/legislacao/interna/decreto/dc2013_00721.pdf</vt:lpwstr>
      </vt:variant>
      <vt:variant>
        <vt:lpwstr/>
      </vt:variant>
      <vt:variant>
        <vt:i4>3539014</vt:i4>
      </vt:variant>
      <vt:variant>
        <vt:i4>372</vt:i4>
      </vt:variant>
      <vt:variant>
        <vt:i4>0</vt:i4>
      </vt:variant>
      <vt:variant>
        <vt:i4>5</vt:i4>
      </vt:variant>
      <vt:variant>
        <vt:lpwstr>http://www.sefa.pa.gov.br/legislacao/interna/decreto/dc2013_00668.pdf</vt:lpwstr>
      </vt:variant>
      <vt:variant>
        <vt:lpwstr/>
      </vt:variant>
      <vt:variant>
        <vt:i4>3735630</vt:i4>
      </vt:variant>
      <vt:variant>
        <vt:i4>369</vt:i4>
      </vt:variant>
      <vt:variant>
        <vt:i4>0</vt:i4>
      </vt:variant>
      <vt:variant>
        <vt:i4>5</vt:i4>
      </vt:variant>
      <vt:variant>
        <vt:lpwstr>http://www.sefa.pa.gov.br/legislacao/interna/decreto/dc2012_00592.pdf</vt:lpwstr>
      </vt:variant>
      <vt:variant>
        <vt:lpwstr/>
      </vt:variant>
      <vt:variant>
        <vt:i4>3735629</vt:i4>
      </vt:variant>
      <vt:variant>
        <vt:i4>366</vt:i4>
      </vt:variant>
      <vt:variant>
        <vt:i4>0</vt:i4>
      </vt:variant>
      <vt:variant>
        <vt:i4>5</vt:i4>
      </vt:variant>
      <vt:variant>
        <vt:lpwstr>http://www.sefa.pa.gov.br/legislacao/interna/decreto/dc2012_00591.pdf</vt:lpwstr>
      </vt:variant>
      <vt:variant>
        <vt:lpwstr/>
      </vt:variant>
      <vt:variant>
        <vt:i4>3145805</vt:i4>
      </vt:variant>
      <vt:variant>
        <vt:i4>363</vt:i4>
      </vt:variant>
      <vt:variant>
        <vt:i4>0</vt:i4>
      </vt:variant>
      <vt:variant>
        <vt:i4>5</vt:i4>
      </vt:variant>
      <vt:variant>
        <vt:lpwstr>http://www.sefa.pa.gov.br/legislacao/interna/decreto/dc2012_00501.pdf</vt:lpwstr>
      </vt:variant>
      <vt:variant>
        <vt:lpwstr/>
      </vt:variant>
      <vt:variant>
        <vt:i4>3145804</vt:i4>
      </vt:variant>
      <vt:variant>
        <vt:i4>360</vt:i4>
      </vt:variant>
      <vt:variant>
        <vt:i4>0</vt:i4>
      </vt:variant>
      <vt:variant>
        <vt:i4>5</vt:i4>
      </vt:variant>
      <vt:variant>
        <vt:lpwstr>http://www.sefa.pa.gov.br/legislacao/interna/decreto/dc2012_00500.pdf</vt:lpwstr>
      </vt:variant>
      <vt:variant>
        <vt:lpwstr/>
      </vt:variant>
      <vt:variant>
        <vt:i4>3670095</vt:i4>
      </vt:variant>
      <vt:variant>
        <vt:i4>357</vt:i4>
      </vt:variant>
      <vt:variant>
        <vt:i4>0</vt:i4>
      </vt:variant>
      <vt:variant>
        <vt:i4>5</vt:i4>
      </vt:variant>
      <vt:variant>
        <vt:lpwstr>http://www.sefa.pa.gov.br/legislacao/interna/decreto/dc2012_00482.pdf</vt:lpwstr>
      </vt:variant>
      <vt:variant>
        <vt:lpwstr/>
      </vt:variant>
      <vt:variant>
        <vt:i4>3473484</vt:i4>
      </vt:variant>
      <vt:variant>
        <vt:i4>354</vt:i4>
      </vt:variant>
      <vt:variant>
        <vt:i4>0</vt:i4>
      </vt:variant>
      <vt:variant>
        <vt:i4>5</vt:i4>
      </vt:variant>
      <vt:variant>
        <vt:lpwstr>http://www.sefa.pa.gov.br/legislacao/interna/decreto/dc2012_00356.pdf</vt:lpwstr>
      </vt:variant>
      <vt:variant>
        <vt:lpwstr/>
      </vt:variant>
      <vt:variant>
        <vt:i4>3407944</vt:i4>
      </vt:variant>
      <vt:variant>
        <vt:i4>351</vt:i4>
      </vt:variant>
      <vt:variant>
        <vt:i4>0</vt:i4>
      </vt:variant>
      <vt:variant>
        <vt:i4>5</vt:i4>
      </vt:variant>
      <vt:variant>
        <vt:lpwstr>http://www.sefa.pa.gov.br/legislacao/interna/decreto/dc2012_00342.pdf</vt:lpwstr>
      </vt:variant>
      <vt:variant>
        <vt:lpwstr/>
      </vt:variant>
      <vt:variant>
        <vt:i4>3342413</vt:i4>
      </vt:variant>
      <vt:variant>
        <vt:i4>348</vt:i4>
      </vt:variant>
      <vt:variant>
        <vt:i4>0</vt:i4>
      </vt:variant>
      <vt:variant>
        <vt:i4>5</vt:i4>
      </vt:variant>
      <vt:variant>
        <vt:lpwstr>http://www.sefa.pa.gov.br/legislacao/interna/decreto/dc2012_00337.pdf</vt:lpwstr>
      </vt:variant>
      <vt:variant>
        <vt:lpwstr/>
      </vt:variant>
      <vt:variant>
        <vt:i4>3342412</vt:i4>
      </vt:variant>
      <vt:variant>
        <vt:i4>345</vt:i4>
      </vt:variant>
      <vt:variant>
        <vt:i4>0</vt:i4>
      </vt:variant>
      <vt:variant>
        <vt:i4>5</vt:i4>
      </vt:variant>
      <vt:variant>
        <vt:lpwstr>http://www.sefa.pa.gov.br/legislacao/interna/decreto/dc2012_00336.pdf</vt:lpwstr>
      </vt:variant>
      <vt:variant>
        <vt:lpwstr/>
      </vt:variant>
      <vt:variant>
        <vt:i4>3342415</vt:i4>
      </vt:variant>
      <vt:variant>
        <vt:i4>342</vt:i4>
      </vt:variant>
      <vt:variant>
        <vt:i4>0</vt:i4>
      </vt:variant>
      <vt:variant>
        <vt:i4>5</vt:i4>
      </vt:variant>
      <vt:variant>
        <vt:lpwstr>http://www.sefa.pa.gov.br/legislacao/interna/decreto/dc2012_00335.pdf</vt:lpwstr>
      </vt:variant>
      <vt:variant>
        <vt:lpwstr/>
      </vt:variant>
      <vt:variant>
        <vt:i4>3473481</vt:i4>
      </vt:variant>
      <vt:variant>
        <vt:i4>339</vt:i4>
      </vt:variant>
      <vt:variant>
        <vt:i4>0</vt:i4>
      </vt:variant>
      <vt:variant>
        <vt:i4>5</vt:i4>
      </vt:variant>
      <vt:variant>
        <vt:lpwstr>http://www.sefa.pa.gov.br/legislacao/interna/decreto/dc2011_00152.pdf</vt:lpwstr>
      </vt:variant>
      <vt:variant>
        <vt:lpwstr/>
      </vt:variant>
      <vt:variant>
        <vt:i4>3473482</vt:i4>
      </vt:variant>
      <vt:variant>
        <vt:i4>336</vt:i4>
      </vt:variant>
      <vt:variant>
        <vt:i4>0</vt:i4>
      </vt:variant>
      <vt:variant>
        <vt:i4>5</vt:i4>
      </vt:variant>
      <vt:variant>
        <vt:lpwstr>http://www.sefa.pa.gov.br/legislacao/interna/decreto/dc2011_00151.pdf</vt:lpwstr>
      </vt:variant>
      <vt:variant>
        <vt:lpwstr/>
      </vt:variant>
      <vt:variant>
        <vt:i4>3473483</vt:i4>
      </vt:variant>
      <vt:variant>
        <vt:i4>333</vt:i4>
      </vt:variant>
      <vt:variant>
        <vt:i4>0</vt:i4>
      </vt:variant>
      <vt:variant>
        <vt:i4>5</vt:i4>
      </vt:variant>
      <vt:variant>
        <vt:lpwstr>http://www.sefa.pa.gov.br/legislacao/interna/decreto/dc2011_00150.pdf</vt:lpwstr>
      </vt:variant>
      <vt:variant>
        <vt:lpwstr/>
      </vt:variant>
      <vt:variant>
        <vt:i4>3407938</vt:i4>
      </vt:variant>
      <vt:variant>
        <vt:i4>330</vt:i4>
      </vt:variant>
      <vt:variant>
        <vt:i4>0</vt:i4>
      </vt:variant>
      <vt:variant>
        <vt:i4>5</vt:i4>
      </vt:variant>
      <vt:variant>
        <vt:lpwstr>http://www.sefa.pa.gov.br/legislacao/interna/decreto/dc2011_00149.pdf</vt:lpwstr>
      </vt:variant>
      <vt:variant>
        <vt:lpwstr/>
      </vt:variant>
      <vt:variant>
        <vt:i4>3604558</vt:i4>
      </vt:variant>
      <vt:variant>
        <vt:i4>327</vt:i4>
      </vt:variant>
      <vt:variant>
        <vt:i4>0</vt:i4>
      </vt:variant>
      <vt:variant>
        <vt:i4>5</vt:i4>
      </vt:variant>
      <vt:variant>
        <vt:lpwstr>http://www.sefa.pa.gov.br/legislacao/interna/decreto/dc2011_00074.pdf</vt:lpwstr>
      </vt:variant>
      <vt:variant>
        <vt:lpwstr/>
      </vt:variant>
      <vt:variant>
        <vt:i4>3407948</vt:i4>
      </vt:variant>
      <vt:variant>
        <vt:i4>324</vt:i4>
      </vt:variant>
      <vt:variant>
        <vt:i4>0</vt:i4>
      </vt:variant>
      <vt:variant>
        <vt:i4>5</vt:i4>
      </vt:variant>
      <vt:variant>
        <vt:lpwstr>http://www.sefa.pa.gov.br/legislacao/interna/decreto/dc2010_02661.pdf</vt:lpwstr>
      </vt:variant>
      <vt:variant>
        <vt:lpwstr/>
      </vt:variant>
      <vt:variant>
        <vt:i4>3604554</vt:i4>
      </vt:variant>
      <vt:variant>
        <vt:i4>321</vt:i4>
      </vt:variant>
      <vt:variant>
        <vt:i4>0</vt:i4>
      </vt:variant>
      <vt:variant>
        <vt:i4>5</vt:i4>
      </vt:variant>
      <vt:variant>
        <vt:lpwstr>http://www.sefa.pa.gov.br/legislacao/interna/decreto/dc2010_02657.pdf</vt:lpwstr>
      </vt:variant>
      <vt:variant>
        <vt:lpwstr/>
      </vt:variant>
      <vt:variant>
        <vt:i4>3866702</vt:i4>
      </vt:variant>
      <vt:variant>
        <vt:i4>318</vt:i4>
      </vt:variant>
      <vt:variant>
        <vt:i4>0</vt:i4>
      </vt:variant>
      <vt:variant>
        <vt:i4>5</vt:i4>
      </vt:variant>
      <vt:variant>
        <vt:lpwstr>http://www.sefa.pa.gov.br/legislacao/interna/decreto/dc2010_02590.pdf</vt:lpwstr>
      </vt:variant>
      <vt:variant>
        <vt:lpwstr/>
      </vt:variant>
      <vt:variant>
        <vt:i4>3407945</vt:i4>
      </vt:variant>
      <vt:variant>
        <vt:i4>315</vt:i4>
      </vt:variant>
      <vt:variant>
        <vt:i4>0</vt:i4>
      </vt:variant>
      <vt:variant>
        <vt:i4>5</vt:i4>
      </vt:variant>
      <vt:variant>
        <vt:lpwstr>http://www.sefa.pa.gov.br/legislacao/interna/decreto/dc2010_02567.pdf</vt:lpwstr>
      </vt:variant>
      <vt:variant>
        <vt:lpwstr/>
      </vt:variant>
      <vt:variant>
        <vt:i4>3342411</vt:i4>
      </vt:variant>
      <vt:variant>
        <vt:i4>312</vt:i4>
      </vt:variant>
      <vt:variant>
        <vt:i4>0</vt:i4>
      </vt:variant>
      <vt:variant>
        <vt:i4>5</vt:i4>
      </vt:variant>
      <vt:variant>
        <vt:lpwstr>http://www.sefa.pa.gov.br/legislacao/interna/decreto/dc2010_02515.pdf</vt:lpwstr>
      </vt:variant>
      <vt:variant>
        <vt:lpwstr/>
      </vt:variant>
      <vt:variant>
        <vt:i4>3801164</vt:i4>
      </vt:variant>
      <vt:variant>
        <vt:i4>309</vt:i4>
      </vt:variant>
      <vt:variant>
        <vt:i4>0</vt:i4>
      </vt:variant>
      <vt:variant>
        <vt:i4>5</vt:i4>
      </vt:variant>
      <vt:variant>
        <vt:lpwstr>http://www.sefa.pa.gov.br/legislacao/interna/decreto/dc2010_02483.pdf</vt:lpwstr>
      </vt:variant>
      <vt:variant>
        <vt:lpwstr/>
      </vt:variant>
      <vt:variant>
        <vt:i4>3473486</vt:i4>
      </vt:variant>
      <vt:variant>
        <vt:i4>306</vt:i4>
      </vt:variant>
      <vt:variant>
        <vt:i4>0</vt:i4>
      </vt:variant>
      <vt:variant>
        <vt:i4>5</vt:i4>
      </vt:variant>
      <vt:variant>
        <vt:lpwstr>http://www.sefa.pa.gov.br/legislacao/interna/decreto/dc2010_02471.pdf</vt:lpwstr>
      </vt:variant>
      <vt:variant>
        <vt:lpwstr/>
      </vt:variant>
      <vt:variant>
        <vt:i4>3539014</vt:i4>
      </vt:variant>
      <vt:variant>
        <vt:i4>303</vt:i4>
      </vt:variant>
      <vt:variant>
        <vt:i4>0</vt:i4>
      </vt:variant>
      <vt:variant>
        <vt:i4>5</vt:i4>
      </vt:variant>
      <vt:variant>
        <vt:lpwstr>http://www.sefa.pa.gov.br/legislacao/interna/decreto/dc2010_02449.pdf</vt:lpwstr>
      </vt:variant>
      <vt:variant>
        <vt:lpwstr/>
      </vt:variant>
      <vt:variant>
        <vt:i4>3145804</vt:i4>
      </vt:variant>
      <vt:variant>
        <vt:i4>300</vt:i4>
      </vt:variant>
      <vt:variant>
        <vt:i4>0</vt:i4>
      </vt:variant>
      <vt:variant>
        <vt:i4>5</vt:i4>
      </vt:variant>
      <vt:variant>
        <vt:lpwstr>http://www.sefa.pa.gov.br/legislacao/interna/decreto/dc2010_02423.pdf</vt:lpwstr>
      </vt:variant>
      <vt:variant>
        <vt:lpwstr/>
      </vt:variant>
      <vt:variant>
        <vt:i4>3145806</vt:i4>
      </vt:variant>
      <vt:variant>
        <vt:i4>297</vt:i4>
      </vt:variant>
      <vt:variant>
        <vt:i4>0</vt:i4>
      </vt:variant>
      <vt:variant>
        <vt:i4>5</vt:i4>
      </vt:variant>
      <vt:variant>
        <vt:lpwstr>http://www.sefa.pa.gov.br/legislacao/interna/decreto/dc2010_02421.pdf</vt:lpwstr>
      </vt:variant>
      <vt:variant>
        <vt:lpwstr/>
      </vt:variant>
      <vt:variant>
        <vt:i4>3801165</vt:i4>
      </vt:variant>
      <vt:variant>
        <vt:i4>294</vt:i4>
      </vt:variant>
      <vt:variant>
        <vt:i4>0</vt:i4>
      </vt:variant>
      <vt:variant>
        <vt:i4>5</vt:i4>
      </vt:variant>
      <vt:variant>
        <vt:lpwstr>http://www.sefa.pa.gov.br/legislacao/interna/decreto/dc2010_02284.pdf</vt:lpwstr>
      </vt:variant>
      <vt:variant>
        <vt:lpwstr/>
      </vt:variant>
      <vt:variant>
        <vt:i4>3801162</vt:i4>
      </vt:variant>
      <vt:variant>
        <vt:i4>291</vt:i4>
      </vt:variant>
      <vt:variant>
        <vt:i4>0</vt:i4>
      </vt:variant>
      <vt:variant>
        <vt:i4>5</vt:i4>
      </vt:variant>
      <vt:variant>
        <vt:lpwstr>http://www.sefa.pa.gov.br/legislacao/interna/decreto/dc2010_02283.pdf</vt:lpwstr>
      </vt:variant>
      <vt:variant>
        <vt:lpwstr/>
      </vt:variant>
      <vt:variant>
        <vt:i4>3211329</vt:i4>
      </vt:variant>
      <vt:variant>
        <vt:i4>288</vt:i4>
      </vt:variant>
      <vt:variant>
        <vt:i4>0</vt:i4>
      </vt:variant>
      <vt:variant>
        <vt:i4>5</vt:i4>
      </vt:variant>
      <vt:variant>
        <vt:lpwstr>http://www.sefa.pa.gov.br/legislacao/interna/decreto/dc2010_02238.pdf</vt:lpwstr>
      </vt:variant>
      <vt:variant>
        <vt:lpwstr/>
      </vt:variant>
      <vt:variant>
        <vt:i4>3407950</vt:i4>
      </vt:variant>
      <vt:variant>
        <vt:i4>285</vt:i4>
      </vt:variant>
      <vt:variant>
        <vt:i4>0</vt:i4>
      </vt:variant>
      <vt:variant>
        <vt:i4>5</vt:i4>
      </vt:variant>
      <vt:variant>
        <vt:lpwstr>http://www.sefa.pa.gov.br/legislacao/interna/decreto/dc2010_02164.pdf</vt:lpwstr>
      </vt:variant>
      <vt:variant>
        <vt:lpwstr/>
      </vt:variant>
      <vt:variant>
        <vt:i4>3407944</vt:i4>
      </vt:variant>
      <vt:variant>
        <vt:i4>282</vt:i4>
      </vt:variant>
      <vt:variant>
        <vt:i4>0</vt:i4>
      </vt:variant>
      <vt:variant>
        <vt:i4>5</vt:i4>
      </vt:variant>
      <vt:variant>
        <vt:lpwstr>http://www.sefa.pa.gov.br/legislacao/interna/decreto/dc2010_02162.pdf</vt:lpwstr>
      </vt:variant>
      <vt:variant>
        <vt:lpwstr/>
      </vt:variant>
      <vt:variant>
        <vt:i4>3145792</vt:i4>
      </vt:variant>
      <vt:variant>
        <vt:i4>279</vt:i4>
      </vt:variant>
      <vt:variant>
        <vt:i4>0</vt:i4>
      </vt:variant>
      <vt:variant>
        <vt:i4>5</vt:i4>
      </vt:variant>
      <vt:variant>
        <vt:lpwstr>http://www.sefa.pa.gov.br/legislacao/interna/decreto/dc2009_02032.pdf</vt:lpwstr>
      </vt:variant>
      <vt:variant>
        <vt:lpwstr/>
      </vt:variant>
      <vt:variant>
        <vt:i4>3145795</vt:i4>
      </vt:variant>
      <vt:variant>
        <vt:i4>276</vt:i4>
      </vt:variant>
      <vt:variant>
        <vt:i4>0</vt:i4>
      </vt:variant>
      <vt:variant>
        <vt:i4>5</vt:i4>
      </vt:variant>
      <vt:variant>
        <vt:lpwstr>http://www.sefa.pa.gov.br/legislacao/interna/decreto/dc2009_02031.pdf</vt:lpwstr>
      </vt:variant>
      <vt:variant>
        <vt:lpwstr/>
      </vt:variant>
      <vt:variant>
        <vt:i4>3211339</vt:i4>
      </vt:variant>
      <vt:variant>
        <vt:i4>273</vt:i4>
      </vt:variant>
      <vt:variant>
        <vt:i4>0</vt:i4>
      </vt:variant>
      <vt:variant>
        <vt:i4>5</vt:i4>
      </vt:variant>
      <vt:variant>
        <vt:lpwstr>http://www.sefa.pa.gov.br/legislacao/interna/decreto/dc2009_02029.pdf</vt:lpwstr>
      </vt:variant>
      <vt:variant>
        <vt:lpwstr/>
      </vt:variant>
      <vt:variant>
        <vt:i4>3145795</vt:i4>
      </vt:variant>
      <vt:variant>
        <vt:i4>270</vt:i4>
      </vt:variant>
      <vt:variant>
        <vt:i4>0</vt:i4>
      </vt:variant>
      <vt:variant>
        <vt:i4>5</vt:i4>
      </vt:variant>
      <vt:variant>
        <vt:lpwstr>http://www.sefa.pa.gov.br/legislacao/interna/decreto/dc2009_01908.pdf</vt:lpwstr>
      </vt:variant>
      <vt:variant>
        <vt:lpwstr/>
      </vt:variant>
      <vt:variant>
        <vt:i4>3473482</vt:i4>
      </vt:variant>
      <vt:variant>
        <vt:i4>267</vt:i4>
      </vt:variant>
      <vt:variant>
        <vt:i4>0</vt:i4>
      </vt:variant>
      <vt:variant>
        <vt:i4>5</vt:i4>
      </vt:variant>
      <vt:variant>
        <vt:lpwstr>http://www.sefa.pa.gov.br/legislacao/interna/decreto/dc2009_01850.pdf</vt:lpwstr>
      </vt:variant>
      <vt:variant>
        <vt:lpwstr/>
      </vt:variant>
      <vt:variant>
        <vt:i4>3407939</vt:i4>
      </vt:variant>
      <vt:variant>
        <vt:i4>264</vt:i4>
      </vt:variant>
      <vt:variant>
        <vt:i4>0</vt:i4>
      </vt:variant>
      <vt:variant>
        <vt:i4>5</vt:i4>
      </vt:variant>
      <vt:variant>
        <vt:lpwstr>http://www.sefa.pa.gov.br/legislacao/interna/decreto/dc2009_01849.pdf</vt:lpwstr>
      </vt:variant>
      <vt:variant>
        <vt:lpwstr/>
      </vt:variant>
      <vt:variant>
        <vt:i4>3211336</vt:i4>
      </vt:variant>
      <vt:variant>
        <vt:i4>261</vt:i4>
      </vt:variant>
      <vt:variant>
        <vt:i4>0</vt:i4>
      </vt:variant>
      <vt:variant>
        <vt:i4>5</vt:i4>
      </vt:variant>
      <vt:variant>
        <vt:lpwstr>http://www.sefa.pa.gov.br/legislacao/interna/decreto/dc2009_01812.pdf</vt:lpwstr>
      </vt:variant>
      <vt:variant>
        <vt:lpwstr/>
      </vt:variant>
      <vt:variant>
        <vt:i4>3735616</vt:i4>
      </vt:variant>
      <vt:variant>
        <vt:i4>258</vt:i4>
      </vt:variant>
      <vt:variant>
        <vt:i4>0</vt:i4>
      </vt:variant>
      <vt:variant>
        <vt:i4>5</vt:i4>
      </vt:variant>
      <vt:variant>
        <vt:lpwstr>http://www.sefa.pa.gov.br/legislacao/interna/decreto/dc2009_01795.pdf</vt:lpwstr>
      </vt:variant>
      <vt:variant>
        <vt:lpwstr/>
      </vt:variant>
      <vt:variant>
        <vt:i4>3735621</vt:i4>
      </vt:variant>
      <vt:variant>
        <vt:i4>255</vt:i4>
      </vt:variant>
      <vt:variant>
        <vt:i4>0</vt:i4>
      </vt:variant>
      <vt:variant>
        <vt:i4>5</vt:i4>
      </vt:variant>
      <vt:variant>
        <vt:lpwstr>http://www.sefa.pa.gov.br/legislacao/interna/decreto/dc2009_01790.pdf</vt:lpwstr>
      </vt:variant>
      <vt:variant>
        <vt:lpwstr/>
      </vt:variant>
      <vt:variant>
        <vt:i4>3211341</vt:i4>
      </vt:variant>
      <vt:variant>
        <vt:i4>252</vt:i4>
      </vt:variant>
      <vt:variant>
        <vt:i4>0</vt:i4>
      </vt:variant>
      <vt:variant>
        <vt:i4>5</vt:i4>
      </vt:variant>
      <vt:variant>
        <vt:lpwstr>http://www.sefa.pa.gov.br/legislacao/interna/decreto/dc2009_01718.pdf</vt:lpwstr>
      </vt:variant>
      <vt:variant>
        <vt:lpwstr/>
      </vt:variant>
      <vt:variant>
        <vt:i4>3211330</vt:i4>
      </vt:variant>
      <vt:variant>
        <vt:i4>249</vt:i4>
      </vt:variant>
      <vt:variant>
        <vt:i4>0</vt:i4>
      </vt:variant>
      <vt:variant>
        <vt:i4>5</vt:i4>
      </vt:variant>
      <vt:variant>
        <vt:lpwstr>http://www.sefa.pa.gov.br/legislacao/interna/decreto/dc2009_01717.pdf</vt:lpwstr>
      </vt:variant>
      <vt:variant>
        <vt:lpwstr/>
      </vt:variant>
      <vt:variant>
        <vt:i4>3539009</vt:i4>
      </vt:variant>
      <vt:variant>
        <vt:i4>246</vt:i4>
      </vt:variant>
      <vt:variant>
        <vt:i4>0</vt:i4>
      </vt:variant>
      <vt:variant>
        <vt:i4>5</vt:i4>
      </vt:variant>
      <vt:variant>
        <vt:lpwstr>http://www.sefa.pa.gov.br/legislacao/interna/decreto/dc2009_01665.pdf</vt:lpwstr>
      </vt:variant>
      <vt:variant>
        <vt:lpwstr/>
      </vt:variant>
      <vt:variant>
        <vt:i4>3539014</vt:i4>
      </vt:variant>
      <vt:variant>
        <vt:i4>243</vt:i4>
      </vt:variant>
      <vt:variant>
        <vt:i4>0</vt:i4>
      </vt:variant>
      <vt:variant>
        <vt:i4>5</vt:i4>
      </vt:variant>
      <vt:variant>
        <vt:lpwstr>http://www.sefa.pa.gov.br/legislacao/interna/decreto/dc2009_01662.pdf</vt:lpwstr>
      </vt:variant>
      <vt:variant>
        <vt:lpwstr/>
      </vt:variant>
      <vt:variant>
        <vt:i4>3473475</vt:i4>
      </vt:variant>
      <vt:variant>
        <vt:i4>240</vt:i4>
      </vt:variant>
      <vt:variant>
        <vt:i4>0</vt:i4>
      </vt:variant>
      <vt:variant>
        <vt:i4>5</vt:i4>
      </vt:variant>
      <vt:variant>
        <vt:lpwstr>http://www.sefa.pa.gov.br/legislacao/interna/decreto/dc2009_01657.pdf</vt:lpwstr>
      </vt:variant>
      <vt:variant>
        <vt:lpwstr/>
      </vt:variant>
      <vt:variant>
        <vt:i4>3407942</vt:i4>
      </vt:variant>
      <vt:variant>
        <vt:i4>237</vt:i4>
      </vt:variant>
      <vt:variant>
        <vt:i4>0</vt:i4>
      </vt:variant>
      <vt:variant>
        <vt:i4>5</vt:i4>
      </vt:variant>
      <vt:variant>
        <vt:lpwstr>http://www.sefa.pa.gov.br/legislacao/interna/decreto/dc2009_01642.pdf</vt:lpwstr>
      </vt:variant>
      <vt:variant>
        <vt:lpwstr/>
      </vt:variant>
      <vt:variant>
        <vt:i4>3211333</vt:i4>
      </vt:variant>
      <vt:variant>
        <vt:i4>234</vt:i4>
      </vt:variant>
      <vt:variant>
        <vt:i4>0</vt:i4>
      </vt:variant>
      <vt:variant>
        <vt:i4>5</vt:i4>
      </vt:variant>
      <vt:variant>
        <vt:lpwstr>http://www.sefa.pa.gov.br/legislacao/interna/decreto/dc2009_01611.pdf</vt:lpwstr>
      </vt:variant>
      <vt:variant>
        <vt:lpwstr/>
      </vt:variant>
      <vt:variant>
        <vt:i4>3473478</vt:i4>
      </vt:variant>
      <vt:variant>
        <vt:i4>231</vt:i4>
      </vt:variant>
      <vt:variant>
        <vt:i4>0</vt:i4>
      </vt:variant>
      <vt:variant>
        <vt:i4>5</vt:i4>
      </vt:variant>
      <vt:variant>
        <vt:lpwstr>http://www.sefa.pa.gov.br/legislacao/interna/decreto/dc2009_01551.pdf</vt:lpwstr>
      </vt:variant>
      <vt:variant>
        <vt:lpwstr/>
      </vt:variant>
      <vt:variant>
        <vt:i4>3276867</vt:i4>
      </vt:variant>
      <vt:variant>
        <vt:i4>228</vt:i4>
      </vt:variant>
      <vt:variant>
        <vt:i4>0</vt:i4>
      </vt:variant>
      <vt:variant>
        <vt:i4>5</vt:i4>
      </vt:variant>
      <vt:variant>
        <vt:lpwstr>http://www.sefa.pa.gov.br/legislacao/interna/decreto/dc2009_01524.pdf</vt:lpwstr>
      </vt:variant>
      <vt:variant>
        <vt:lpwstr/>
      </vt:variant>
      <vt:variant>
        <vt:i4>3276869</vt:i4>
      </vt:variant>
      <vt:variant>
        <vt:i4>225</vt:i4>
      </vt:variant>
      <vt:variant>
        <vt:i4>0</vt:i4>
      </vt:variant>
      <vt:variant>
        <vt:i4>5</vt:i4>
      </vt:variant>
      <vt:variant>
        <vt:lpwstr>http://www.sefa.pa.gov.br/legislacao/interna/decreto/dc2009_01522.pdf</vt:lpwstr>
      </vt:variant>
      <vt:variant>
        <vt:lpwstr/>
      </vt:variant>
      <vt:variant>
        <vt:i4>3276870</vt:i4>
      </vt:variant>
      <vt:variant>
        <vt:i4>222</vt:i4>
      </vt:variant>
      <vt:variant>
        <vt:i4>0</vt:i4>
      </vt:variant>
      <vt:variant>
        <vt:i4>5</vt:i4>
      </vt:variant>
      <vt:variant>
        <vt:lpwstr>http://www.sefa.pa.gov.br/legislacao/interna/decreto/dc2009_01521.pdf</vt:lpwstr>
      </vt:variant>
      <vt:variant>
        <vt:lpwstr/>
      </vt:variant>
      <vt:variant>
        <vt:i4>3735617</vt:i4>
      </vt:variant>
      <vt:variant>
        <vt:i4>219</vt:i4>
      </vt:variant>
      <vt:variant>
        <vt:i4>0</vt:i4>
      </vt:variant>
      <vt:variant>
        <vt:i4>5</vt:i4>
      </vt:variant>
      <vt:variant>
        <vt:lpwstr>http://www.sefa.pa.gov.br/legislacao/interna/decreto/dc2009_01497.pdf</vt:lpwstr>
      </vt:variant>
      <vt:variant>
        <vt:lpwstr/>
      </vt:variant>
      <vt:variant>
        <vt:i4>3735619</vt:i4>
      </vt:variant>
      <vt:variant>
        <vt:i4>216</vt:i4>
      </vt:variant>
      <vt:variant>
        <vt:i4>0</vt:i4>
      </vt:variant>
      <vt:variant>
        <vt:i4>5</vt:i4>
      </vt:variant>
      <vt:variant>
        <vt:lpwstr>http://www.sefa.pa.gov.br/legislacao/interna/decreto/dc2009_01495.pdf</vt:lpwstr>
      </vt:variant>
      <vt:variant>
        <vt:lpwstr/>
      </vt:variant>
      <vt:variant>
        <vt:i4>3407950</vt:i4>
      </vt:variant>
      <vt:variant>
        <vt:i4>213</vt:i4>
      </vt:variant>
      <vt:variant>
        <vt:i4>0</vt:i4>
      </vt:variant>
      <vt:variant>
        <vt:i4>5</vt:i4>
      </vt:variant>
      <vt:variant>
        <vt:lpwstr>http://www.sefa.pa.gov.br/legislacao/interna/decreto/dc2008_01449.pdf</vt:lpwstr>
      </vt:variant>
      <vt:variant>
        <vt:lpwstr/>
      </vt:variant>
      <vt:variant>
        <vt:i4>3473477</vt:i4>
      </vt:variant>
      <vt:variant>
        <vt:i4>210</vt:i4>
      </vt:variant>
      <vt:variant>
        <vt:i4>0</vt:i4>
      </vt:variant>
      <vt:variant>
        <vt:i4>5</vt:i4>
      </vt:variant>
      <vt:variant>
        <vt:lpwstr>http://www.sefa.pa.gov.br/legislacao/interna/decreto/dc2008_01355.pdf</vt:lpwstr>
      </vt:variant>
      <vt:variant>
        <vt:lpwstr/>
      </vt:variant>
      <vt:variant>
        <vt:i4>3473475</vt:i4>
      </vt:variant>
      <vt:variant>
        <vt:i4>207</vt:i4>
      </vt:variant>
      <vt:variant>
        <vt:i4>0</vt:i4>
      </vt:variant>
      <vt:variant>
        <vt:i4>5</vt:i4>
      </vt:variant>
      <vt:variant>
        <vt:lpwstr>http://www.sefa.pa.gov.br/legislacao/interna/decreto/dc2008_01252.pdf</vt:lpwstr>
      </vt:variant>
      <vt:variant>
        <vt:lpwstr/>
      </vt:variant>
      <vt:variant>
        <vt:i4>3276864</vt:i4>
      </vt:variant>
      <vt:variant>
        <vt:i4>204</vt:i4>
      </vt:variant>
      <vt:variant>
        <vt:i4>0</vt:i4>
      </vt:variant>
      <vt:variant>
        <vt:i4>5</vt:i4>
      </vt:variant>
      <vt:variant>
        <vt:lpwstr>http://www.sefa.pa.gov.br/legislacao/interna/decreto/dc2008_01122.pdf</vt:lpwstr>
      </vt:variant>
      <vt:variant>
        <vt:lpwstr/>
      </vt:variant>
      <vt:variant>
        <vt:i4>3539009</vt:i4>
      </vt:variant>
      <vt:variant>
        <vt:i4>201</vt:i4>
      </vt:variant>
      <vt:variant>
        <vt:i4>0</vt:i4>
      </vt:variant>
      <vt:variant>
        <vt:i4>5</vt:i4>
      </vt:variant>
      <vt:variant>
        <vt:lpwstr>http://www.sefa.pa.gov.br/legislacao/interna/decreto/dc2008_01062.pdf</vt:lpwstr>
      </vt:variant>
      <vt:variant>
        <vt:lpwstr/>
      </vt:variant>
      <vt:variant>
        <vt:i4>3211333</vt:i4>
      </vt:variant>
      <vt:variant>
        <vt:i4>198</vt:i4>
      </vt:variant>
      <vt:variant>
        <vt:i4>0</vt:i4>
      </vt:variant>
      <vt:variant>
        <vt:i4>5</vt:i4>
      </vt:variant>
      <vt:variant>
        <vt:lpwstr>http://www.sefa.pa.gov.br/legislacao/interna/decreto/dc2008_01016.pdf</vt:lpwstr>
      </vt:variant>
      <vt:variant>
        <vt:lpwstr/>
      </vt:variant>
      <vt:variant>
        <vt:i4>3670082</vt:i4>
      </vt:variant>
      <vt:variant>
        <vt:i4>195</vt:i4>
      </vt:variant>
      <vt:variant>
        <vt:i4>0</vt:i4>
      </vt:variant>
      <vt:variant>
        <vt:i4>5</vt:i4>
      </vt:variant>
      <vt:variant>
        <vt:lpwstr>http://www.sefa.pa.gov.br/legislacao/interna/decreto/dc2008_00899.pdf</vt:lpwstr>
      </vt:variant>
      <vt:variant>
        <vt:lpwstr/>
      </vt:variant>
      <vt:variant>
        <vt:i4>3145794</vt:i4>
      </vt:variant>
      <vt:variant>
        <vt:i4>192</vt:i4>
      </vt:variant>
      <vt:variant>
        <vt:i4>0</vt:i4>
      </vt:variant>
      <vt:variant>
        <vt:i4>5</vt:i4>
      </vt:variant>
      <vt:variant>
        <vt:lpwstr>http://www.sefa.pa.gov.br/legislacao/interna/decreto/dc2008_00819.pdf</vt:lpwstr>
      </vt:variant>
      <vt:variant>
        <vt:lpwstr/>
      </vt:variant>
      <vt:variant>
        <vt:i4>3604547</vt:i4>
      </vt:variant>
      <vt:variant>
        <vt:i4>189</vt:i4>
      </vt:variant>
      <vt:variant>
        <vt:i4>0</vt:i4>
      </vt:variant>
      <vt:variant>
        <vt:i4>5</vt:i4>
      </vt:variant>
      <vt:variant>
        <vt:lpwstr>http://www.sefa.pa.gov.br/legislacao/interna/decreto/dc2008_00767.pdf</vt:lpwstr>
      </vt:variant>
      <vt:variant>
        <vt:lpwstr/>
      </vt:variant>
      <vt:variant>
        <vt:i4>3473487</vt:i4>
      </vt:variant>
      <vt:variant>
        <vt:i4>186</vt:i4>
      </vt:variant>
      <vt:variant>
        <vt:i4>0</vt:i4>
      </vt:variant>
      <vt:variant>
        <vt:i4>5</vt:i4>
      </vt:variant>
      <vt:variant>
        <vt:lpwstr>http://www.sefa.pa.gov.br/legislacao/interna/decreto/dc2007_00744.pdf</vt:lpwstr>
      </vt:variant>
      <vt:variant>
        <vt:lpwstr/>
      </vt:variant>
      <vt:variant>
        <vt:i4>3473480</vt:i4>
      </vt:variant>
      <vt:variant>
        <vt:i4>183</vt:i4>
      </vt:variant>
      <vt:variant>
        <vt:i4>0</vt:i4>
      </vt:variant>
      <vt:variant>
        <vt:i4>5</vt:i4>
      </vt:variant>
      <vt:variant>
        <vt:lpwstr>http://www.sefa.pa.gov.br/legislacao/interna/decreto/dc2007_00743.pdf</vt:lpwstr>
      </vt:variant>
      <vt:variant>
        <vt:lpwstr/>
      </vt:variant>
      <vt:variant>
        <vt:i4>3145800</vt:i4>
      </vt:variant>
      <vt:variant>
        <vt:i4>180</vt:i4>
      </vt:variant>
      <vt:variant>
        <vt:i4>0</vt:i4>
      </vt:variant>
      <vt:variant>
        <vt:i4>5</vt:i4>
      </vt:variant>
      <vt:variant>
        <vt:lpwstr>http://www.sefa.pa.gov.br/legislacao/interna/decreto/dc2007_00612.pdf</vt:lpwstr>
      </vt:variant>
      <vt:variant>
        <vt:lpwstr/>
      </vt:variant>
      <vt:variant>
        <vt:i4>3539020</vt:i4>
      </vt:variant>
      <vt:variant>
        <vt:i4>177</vt:i4>
      </vt:variant>
      <vt:variant>
        <vt:i4>0</vt:i4>
      </vt:variant>
      <vt:variant>
        <vt:i4>5</vt:i4>
      </vt:variant>
      <vt:variant>
        <vt:lpwstr>http://www.sefa.pa.gov.br/legislacao/interna/decreto/dc2007_00474.pdf</vt:lpwstr>
      </vt:variant>
      <vt:variant>
        <vt:lpwstr/>
      </vt:variant>
      <vt:variant>
        <vt:i4>3211336</vt:i4>
      </vt:variant>
      <vt:variant>
        <vt:i4>174</vt:i4>
      </vt:variant>
      <vt:variant>
        <vt:i4>0</vt:i4>
      </vt:variant>
      <vt:variant>
        <vt:i4>5</vt:i4>
      </vt:variant>
      <vt:variant>
        <vt:lpwstr>http://www.sefa.pa.gov.br/legislacao/interna/decreto/dc2007_00400.pdf</vt:lpwstr>
      </vt:variant>
      <vt:variant>
        <vt:lpwstr/>
      </vt:variant>
      <vt:variant>
        <vt:i4>3473485</vt:i4>
      </vt:variant>
      <vt:variant>
        <vt:i4>171</vt:i4>
      </vt:variant>
      <vt:variant>
        <vt:i4>0</vt:i4>
      </vt:variant>
      <vt:variant>
        <vt:i4>5</vt:i4>
      </vt:variant>
      <vt:variant>
        <vt:lpwstr>http://www.sefa.pa.gov.br/legislacao/interna/decreto/dc2007_00342.pdf</vt:lpwstr>
      </vt:variant>
      <vt:variant>
        <vt:lpwstr/>
      </vt:variant>
      <vt:variant>
        <vt:i4>3211337</vt:i4>
      </vt:variant>
      <vt:variant>
        <vt:i4>168</vt:i4>
      </vt:variant>
      <vt:variant>
        <vt:i4>0</vt:i4>
      </vt:variant>
      <vt:variant>
        <vt:i4>5</vt:i4>
      </vt:variant>
      <vt:variant>
        <vt:lpwstr>http://www.sefa.pa.gov.br/legislacao/interna/decreto/dc2007_00306.pdf</vt:lpwstr>
      </vt:variant>
      <vt:variant>
        <vt:lpwstr/>
      </vt:variant>
      <vt:variant>
        <vt:i4>3604559</vt:i4>
      </vt:variant>
      <vt:variant>
        <vt:i4>165</vt:i4>
      </vt:variant>
      <vt:variant>
        <vt:i4>0</vt:i4>
      </vt:variant>
      <vt:variant>
        <vt:i4>5</vt:i4>
      </vt:variant>
      <vt:variant>
        <vt:lpwstr>http://www.sefa.pa.gov.br/legislacao/interna/decreto/dc2007_00261.pdf</vt:lpwstr>
      </vt:variant>
      <vt:variant>
        <vt:lpwstr/>
      </vt:variant>
      <vt:variant>
        <vt:i4>3211339</vt:i4>
      </vt:variant>
      <vt:variant>
        <vt:i4>162</vt:i4>
      </vt:variant>
      <vt:variant>
        <vt:i4>0</vt:i4>
      </vt:variant>
      <vt:variant>
        <vt:i4>5</vt:i4>
      </vt:variant>
      <vt:variant>
        <vt:lpwstr>http://www.sefa.pa.gov.br/legislacao/interna/decreto/dc2007_00106.pdf</vt:lpwstr>
      </vt:variant>
      <vt:variant>
        <vt:lpwstr/>
      </vt:variant>
      <vt:variant>
        <vt:i4>3670092</vt:i4>
      </vt:variant>
      <vt:variant>
        <vt:i4>159</vt:i4>
      </vt:variant>
      <vt:variant>
        <vt:i4>0</vt:i4>
      </vt:variant>
      <vt:variant>
        <vt:i4>5</vt:i4>
      </vt:variant>
      <vt:variant>
        <vt:lpwstr>http://www.sefa.pa.gov.br/legislacao/interna/decreto/dc2007_00090.pdf</vt:lpwstr>
      </vt:variant>
      <vt:variant>
        <vt:lpwstr/>
      </vt:variant>
      <vt:variant>
        <vt:i4>3735631</vt:i4>
      </vt:variant>
      <vt:variant>
        <vt:i4>156</vt:i4>
      </vt:variant>
      <vt:variant>
        <vt:i4>0</vt:i4>
      </vt:variant>
      <vt:variant>
        <vt:i4>5</vt:i4>
      </vt:variant>
      <vt:variant>
        <vt:lpwstr>http://www.sefa.pa.gov.br/legislacao/interna/decreto/dc2007_00083.pdf</vt:lpwstr>
      </vt:variant>
      <vt:variant>
        <vt:lpwstr/>
      </vt:variant>
      <vt:variant>
        <vt:i4>3145803</vt:i4>
      </vt:variant>
      <vt:variant>
        <vt:i4>153</vt:i4>
      </vt:variant>
      <vt:variant>
        <vt:i4>0</vt:i4>
      </vt:variant>
      <vt:variant>
        <vt:i4>5</vt:i4>
      </vt:variant>
      <vt:variant>
        <vt:lpwstr>http://www.sefa.pa.gov.br/legislacao/interna/decreto/dc2007_00017.pdf</vt:lpwstr>
      </vt:variant>
      <vt:variant>
        <vt:lpwstr/>
      </vt:variant>
      <vt:variant>
        <vt:i4>3145805</vt:i4>
      </vt:variant>
      <vt:variant>
        <vt:i4>150</vt:i4>
      </vt:variant>
      <vt:variant>
        <vt:i4>0</vt:i4>
      </vt:variant>
      <vt:variant>
        <vt:i4>5</vt:i4>
      </vt:variant>
      <vt:variant>
        <vt:lpwstr>http://www.sefa.pa.gov.br/legislacao/interna/decreto/dc2007_00011.pdf</vt:lpwstr>
      </vt:variant>
      <vt:variant>
        <vt:lpwstr/>
      </vt:variant>
      <vt:variant>
        <vt:i4>3539017</vt:i4>
      </vt:variant>
      <vt:variant>
        <vt:i4>147</vt:i4>
      </vt:variant>
      <vt:variant>
        <vt:i4>0</vt:i4>
      </vt:variant>
      <vt:variant>
        <vt:i4>5</vt:i4>
      </vt:variant>
      <vt:variant>
        <vt:lpwstr>http://www.sefa.pa.gov.br/legislacao/interna/decreto/dc2006_02753.pdf</vt:lpwstr>
      </vt:variant>
      <vt:variant>
        <vt:lpwstr/>
      </vt:variant>
      <vt:variant>
        <vt:i4>3866689</vt:i4>
      </vt:variant>
      <vt:variant>
        <vt:i4>144</vt:i4>
      </vt:variant>
      <vt:variant>
        <vt:i4>0</vt:i4>
      </vt:variant>
      <vt:variant>
        <vt:i4>5</vt:i4>
      </vt:variant>
      <vt:variant>
        <vt:lpwstr>http://www.sefa.pa.gov.br/legislacao/interna/decreto/dc2006_02488.pdf</vt:lpwstr>
      </vt:variant>
      <vt:variant>
        <vt:lpwstr/>
      </vt:variant>
      <vt:variant>
        <vt:i4>3407946</vt:i4>
      </vt:variant>
      <vt:variant>
        <vt:i4>141</vt:i4>
      </vt:variant>
      <vt:variant>
        <vt:i4>0</vt:i4>
      </vt:variant>
      <vt:variant>
        <vt:i4>5</vt:i4>
      </vt:variant>
      <vt:variant>
        <vt:lpwstr>http://www.sefa.pa.gov.br/legislacao/interna/decreto/dc2006_02473.pdf</vt:lpwstr>
      </vt:variant>
      <vt:variant>
        <vt:lpwstr/>
      </vt:variant>
      <vt:variant>
        <vt:i4>3145802</vt:i4>
      </vt:variant>
      <vt:variant>
        <vt:i4>138</vt:i4>
      </vt:variant>
      <vt:variant>
        <vt:i4>0</vt:i4>
      </vt:variant>
      <vt:variant>
        <vt:i4>5</vt:i4>
      </vt:variant>
      <vt:variant>
        <vt:lpwstr>http://www.sefa.pa.gov.br/legislacao/interna/decreto/dc2006_02334.pdf</vt:lpwstr>
      </vt:variant>
      <vt:variant>
        <vt:lpwstr/>
      </vt:variant>
      <vt:variant>
        <vt:i4>3866699</vt:i4>
      </vt:variant>
      <vt:variant>
        <vt:i4>135</vt:i4>
      </vt:variant>
      <vt:variant>
        <vt:i4>0</vt:i4>
      </vt:variant>
      <vt:variant>
        <vt:i4>5</vt:i4>
      </vt:variant>
      <vt:variant>
        <vt:lpwstr>http://www.sefa.pa.gov.br/legislacao/interna/decreto/dc2006_02086.pdf</vt:lpwstr>
      </vt:variant>
      <vt:variant>
        <vt:lpwstr/>
      </vt:variant>
      <vt:variant>
        <vt:i4>3342411</vt:i4>
      </vt:variant>
      <vt:variant>
        <vt:i4>132</vt:i4>
      </vt:variant>
      <vt:variant>
        <vt:i4>0</vt:i4>
      </vt:variant>
      <vt:variant>
        <vt:i4>5</vt:i4>
      </vt:variant>
      <vt:variant>
        <vt:lpwstr>http://www.sefa.pa.gov.br/legislacao/interna/decreto/dc2005_02005.pdf</vt:lpwstr>
      </vt:variant>
      <vt:variant>
        <vt:lpwstr/>
      </vt:variant>
      <vt:variant>
        <vt:i4>3735620</vt:i4>
      </vt:variant>
      <vt:variant>
        <vt:i4>129</vt:i4>
      </vt:variant>
      <vt:variant>
        <vt:i4>0</vt:i4>
      </vt:variant>
      <vt:variant>
        <vt:i4>5</vt:i4>
      </vt:variant>
      <vt:variant>
        <vt:lpwstr>http://www.sefa.pa.gov.br/legislacao/interna/decreto/dc2005_01993.pdf</vt:lpwstr>
      </vt:variant>
      <vt:variant>
        <vt:lpwstr/>
      </vt:variant>
      <vt:variant>
        <vt:i4>3735621</vt:i4>
      </vt:variant>
      <vt:variant>
        <vt:i4>126</vt:i4>
      </vt:variant>
      <vt:variant>
        <vt:i4>0</vt:i4>
      </vt:variant>
      <vt:variant>
        <vt:i4>5</vt:i4>
      </vt:variant>
      <vt:variant>
        <vt:lpwstr>http://www.sefa.pa.gov.br/legislacao/interna/decreto/dc2005_01992.pdf</vt:lpwstr>
      </vt:variant>
      <vt:variant>
        <vt:lpwstr/>
      </vt:variant>
      <vt:variant>
        <vt:i4>3735622</vt:i4>
      </vt:variant>
      <vt:variant>
        <vt:i4>123</vt:i4>
      </vt:variant>
      <vt:variant>
        <vt:i4>0</vt:i4>
      </vt:variant>
      <vt:variant>
        <vt:i4>5</vt:i4>
      </vt:variant>
      <vt:variant>
        <vt:lpwstr>http://www.sefa.pa.gov.br/legislacao/interna/decreto/dc2005_01991.pdf</vt:lpwstr>
      </vt:variant>
      <vt:variant>
        <vt:lpwstr/>
      </vt:variant>
      <vt:variant>
        <vt:i4>3473473</vt:i4>
      </vt:variant>
      <vt:variant>
        <vt:i4>120</vt:i4>
      </vt:variant>
      <vt:variant>
        <vt:i4>0</vt:i4>
      </vt:variant>
      <vt:variant>
        <vt:i4>5</vt:i4>
      </vt:variant>
      <vt:variant>
        <vt:lpwstr>http://www.sefa.pa.gov.br/legislacao/interna/decreto/dc2005_01956.pdf</vt:lpwstr>
      </vt:variant>
      <vt:variant>
        <vt:lpwstr/>
      </vt:variant>
      <vt:variant>
        <vt:i4>3735629</vt:i4>
      </vt:variant>
      <vt:variant>
        <vt:i4>117</vt:i4>
      </vt:variant>
      <vt:variant>
        <vt:i4>0</vt:i4>
      </vt:variant>
      <vt:variant>
        <vt:i4>5</vt:i4>
      </vt:variant>
      <vt:variant>
        <vt:lpwstr>http://www.sefa.pa.gov.br/legislacao/interna/decreto/dc2005_01794.pdf</vt:lpwstr>
      </vt:variant>
      <vt:variant>
        <vt:lpwstr/>
      </vt:variant>
      <vt:variant>
        <vt:i4>3342409</vt:i4>
      </vt:variant>
      <vt:variant>
        <vt:i4>114</vt:i4>
      </vt:variant>
      <vt:variant>
        <vt:i4>0</vt:i4>
      </vt:variant>
      <vt:variant>
        <vt:i4>5</vt:i4>
      </vt:variant>
      <vt:variant>
        <vt:lpwstr>http://www.sefa.pa.gov.br/legislacao/interna/decreto/dc2005_01730.pdf</vt:lpwstr>
      </vt:variant>
      <vt:variant>
        <vt:lpwstr/>
      </vt:variant>
      <vt:variant>
        <vt:i4>3276865</vt:i4>
      </vt:variant>
      <vt:variant>
        <vt:i4>111</vt:i4>
      </vt:variant>
      <vt:variant>
        <vt:i4>0</vt:i4>
      </vt:variant>
      <vt:variant>
        <vt:i4>5</vt:i4>
      </vt:variant>
      <vt:variant>
        <vt:lpwstr>http://www.sefa.pa.gov.br/legislacao/interna/decreto/dc2005_01728.pdf</vt:lpwstr>
      </vt:variant>
      <vt:variant>
        <vt:lpwstr/>
      </vt:variant>
      <vt:variant>
        <vt:i4>3276878</vt:i4>
      </vt:variant>
      <vt:variant>
        <vt:i4>108</vt:i4>
      </vt:variant>
      <vt:variant>
        <vt:i4>0</vt:i4>
      </vt:variant>
      <vt:variant>
        <vt:i4>5</vt:i4>
      </vt:variant>
      <vt:variant>
        <vt:lpwstr>http://www.sefa.pa.gov.br/legislacao/interna/decreto/dc2005_01727.pdf</vt:lpwstr>
      </vt:variant>
      <vt:variant>
        <vt:lpwstr/>
      </vt:variant>
      <vt:variant>
        <vt:i4>3473484</vt:i4>
      </vt:variant>
      <vt:variant>
        <vt:i4>105</vt:i4>
      </vt:variant>
      <vt:variant>
        <vt:i4>0</vt:i4>
      </vt:variant>
      <vt:variant>
        <vt:i4>5</vt:i4>
      </vt:variant>
      <vt:variant>
        <vt:lpwstr>http://www.sefa.pa.gov.br/legislacao/interna/decreto/dc2005_01654.pdf</vt:lpwstr>
      </vt:variant>
      <vt:variant>
        <vt:lpwstr/>
      </vt:variant>
      <vt:variant>
        <vt:i4>3276865</vt:i4>
      </vt:variant>
      <vt:variant>
        <vt:i4>102</vt:i4>
      </vt:variant>
      <vt:variant>
        <vt:i4>0</vt:i4>
      </vt:variant>
      <vt:variant>
        <vt:i4>5</vt:i4>
      </vt:variant>
      <vt:variant>
        <vt:lpwstr>http://www.sefa.pa.gov.br/legislacao/interna/decreto/dc2005_01629.pdf</vt:lpwstr>
      </vt:variant>
      <vt:variant>
        <vt:lpwstr/>
      </vt:variant>
      <vt:variant>
        <vt:i4>3735628</vt:i4>
      </vt:variant>
      <vt:variant>
        <vt:i4>99</vt:i4>
      </vt:variant>
      <vt:variant>
        <vt:i4>0</vt:i4>
      </vt:variant>
      <vt:variant>
        <vt:i4>5</vt:i4>
      </vt:variant>
      <vt:variant>
        <vt:lpwstr>http://www.sefa.pa.gov.br/legislacao/interna/decreto/dc2005_01597.pdf</vt:lpwstr>
      </vt:variant>
      <vt:variant>
        <vt:lpwstr/>
      </vt:variant>
      <vt:variant>
        <vt:i4>3211341</vt:i4>
      </vt:variant>
      <vt:variant>
        <vt:i4>96</vt:i4>
      </vt:variant>
      <vt:variant>
        <vt:i4>0</vt:i4>
      </vt:variant>
      <vt:variant>
        <vt:i4>5</vt:i4>
      </vt:variant>
      <vt:variant>
        <vt:lpwstr>http://www.sefa.pa.gov.br/legislacao/interna/decreto/dc2005_01516.pdf</vt:lpwstr>
      </vt:variant>
      <vt:variant>
        <vt:lpwstr/>
      </vt:variant>
      <vt:variant>
        <vt:i4>3342409</vt:i4>
      </vt:variant>
      <vt:variant>
        <vt:i4>93</vt:i4>
      </vt:variant>
      <vt:variant>
        <vt:i4>0</vt:i4>
      </vt:variant>
      <vt:variant>
        <vt:i4>5</vt:i4>
      </vt:variant>
      <vt:variant>
        <vt:lpwstr>http://www.sefa.pa.gov.br/legislacao/interna/decreto/dc2004_01335.pdf</vt:lpwstr>
      </vt:variant>
      <vt:variant>
        <vt:lpwstr/>
      </vt:variant>
      <vt:variant>
        <vt:i4>3276869</vt:i4>
      </vt:variant>
      <vt:variant>
        <vt:i4>90</vt:i4>
      </vt:variant>
      <vt:variant>
        <vt:i4>0</vt:i4>
      </vt:variant>
      <vt:variant>
        <vt:i4>5</vt:i4>
      </vt:variant>
      <vt:variant>
        <vt:lpwstr>http://www.sefa.pa.gov.br/legislacao/interna/decreto/dc2004_01228.pdf</vt:lpwstr>
      </vt:variant>
      <vt:variant>
        <vt:lpwstr/>
      </vt:variant>
      <vt:variant>
        <vt:i4>3276875</vt:i4>
      </vt:variant>
      <vt:variant>
        <vt:i4>87</vt:i4>
      </vt:variant>
      <vt:variant>
        <vt:i4>0</vt:i4>
      </vt:variant>
      <vt:variant>
        <vt:i4>5</vt:i4>
      </vt:variant>
      <vt:variant>
        <vt:lpwstr>http://www.sefa.pa.gov.br/legislacao/interna/decreto/dc2004_01226.pdf</vt:lpwstr>
      </vt:variant>
      <vt:variant>
        <vt:lpwstr/>
      </vt:variant>
      <vt:variant>
        <vt:i4>3473484</vt:i4>
      </vt:variant>
      <vt:variant>
        <vt:i4>84</vt:i4>
      </vt:variant>
      <vt:variant>
        <vt:i4>0</vt:i4>
      </vt:variant>
      <vt:variant>
        <vt:i4>5</vt:i4>
      </vt:variant>
      <vt:variant>
        <vt:lpwstr>http://www.sefa.pa.gov.br/legislacao/interna/decreto/dc2004_01053.pdf</vt:lpwstr>
      </vt:variant>
      <vt:variant>
        <vt:lpwstr/>
      </vt:variant>
      <vt:variant>
        <vt:i4>3145805</vt:i4>
      </vt:variant>
      <vt:variant>
        <vt:i4>81</vt:i4>
      </vt:variant>
      <vt:variant>
        <vt:i4>0</vt:i4>
      </vt:variant>
      <vt:variant>
        <vt:i4>5</vt:i4>
      </vt:variant>
      <vt:variant>
        <vt:lpwstr>http://www.sefa.pa.gov.br/legislacao/interna/decreto/dc2004_01002.pdf</vt:lpwstr>
      </vt:variant>
      <vt:variant>
        <vt:lpwstr/>
      </vt:variant>
      <vt:variant>
        <vt:i4>3276864</vt:i4>
      </vt:variant>
      <vt:variant>
        <vt:i4>78</vt:i4>
      </vt:variant>
      <vt:variant>
        <vt:i4>0</vt:i4>
      </vt:variant>
      <vt:variant>
        <vt:i4>5</vt:i4>
      </vt:variant>
      <vt:variant>
        <vt:lpwstr>http://www.sefa.pa.gov.br/legislacao/interna/decreto/dc2004_00936.pdf</vt:lpwstr>
      </vt:variant>
      <vt:variant>
        <vt:lpwstr/>
      </vt:variant>
      <vt:variant>
        <vt:i4>3539009</vt:i4>
      </vt:variant>
      <vt:variant>
        <vt:i4>75</vt:i4>
      </vt:variant>
      <vt:variant>
        <vt:i4>0</vt:i4>
      </vt:variant>
      <vt:variant>
        <vt:i4>5</vt:i4>
      </vt:variant>
      <vt:variant>
        <vt:lpwstr>http://www.sefa.pa.gov.br/legislacao/interna/decreto/dc2004_00876.pdf</vt:lpwstr>
      </vt:variant>
      <vt:variant>
        <vt:lpwstr/>
      </vt:variant>
      <vt:variant>
        <vt:i4>3276868</vt:i4>
      </vt:variant>
      <vt:variant>
        <vt:i4>72</vt:i4>
      </vt:variant>
      <vt:variant>
        <vt:i4>0</vt:i4>
      </vt:variant>
      <vt:variant>
        <vt:i4>5</vt:i4>
      </vt:variant>
      <vt:variant>
        <vt:lpwstr>http://www.sefa.pa.gov.br/legislacao/interna/decreto/dc2003_00834.pdf</vt:lpwstr>
      </vt:variant>
      <vt:variant>
        <vt:lpwstr/>
      </vt:variant>
      <vt:variant>
        <vt:i4>3670094</vt:i4>
      </vt:variant>
      <vt:variant>
        <vt:i4>69</vt:i4>
      </vt:variant>
      <vt:variant>
        <vt:i4>0</vt:i4>
      </vt:variant>
      <vt:variant>
        <vt:i4>5</vt:i4>
      </vt:variant>
      <vt:variant>
        <vt:lpwstr>http://www.sefa.pa.gov.br/legislacao/interna/decreto/dc2003_00593.pdf</vt:lpwstr>
      </vt:variant>
      <vt:variant>
        <vt:lpwstr/>
      </vt:variant>
      <vt:variant>
        <vt:i4>3276868</vt:i4>
      </vt:variant>
      <vt:variant>
        <vt:i4>66</vt:i4>
      </vt:variant>
      <vt:variant>
        <vt:i4>0</vt:i4>
      </vt:variant>
      <vt:variant>
        <vt:i4>5</vt:i4>
      </vt:variant>
      <vt:variant>
        <vt:lpwstr>http://www.sefa.pa.gov.br/legislacao/interna/decreto/dc2003_00539.pdf</vt:lpwstr>
      </vt:variant>
      <vt:variant>
        <vt:lpwstr/>
      </vt:variant>
      <vt:variant>
        <vt:i4>3276879</vt:i4>
      </vt:variant>
      <vt:variant>
        <vt:i4>63</vt:i4>
      </vt:variant>
      <vt:variant>
        <vt:i4>0</vt:i4>
      </vt:variant>
      <vt:variant>
        <vt:i4>5</vt:i4>
      </vt:variant>
      <vt:variant>
        <vt:lpwstr>http://www.sefa.pa.gov.br/legislacao/interna/decreto/dc2003_00433.pdf</vt:lpwstr>
      </vt:variant>
      <vt:variant>
        <vt:lpwstr/>
      </vt:variant>
      <vt:variant>
        <vt:i4>3276873</vt:i4>
      </vt:variant>
      <vt:variant>
        <vt:i4>60</vt:i4>
      </vt:variant>
      <vt:variant>
        <vt:i4>0</vt:i4>
      </vt:variant>
      <vt:variant>
        <vt:i4>5</vt:i4>
      </vt:variant>
      <vt:variant>
        <vt:lpwstr>http://www.sefa.pa.gov.br/legislacao/interna/decreto/dc2003_00332.pdf</vt:lpwstr>
      </vt:variant>
      <vt:variant>
        <vt:lpwstr/>
      </vt:variant>
      <vt:variant>
        <vt:i4>3211343</vt:i4>
      </vt:variant>
      <vt:variant>
        <vt:i4>57</vt:i4>
      </vt:variant>
      <vt:variant>
        <vt:i4>0</vt:i4>
      </vt:variant>
      <vt:variant>
        <vt:i4>5</vt:i4>
      </vt:variant>
      <vt:variant>
        <vt:lpwstr>http://www.sefa.pa.gov.br/legislacao/interna/decreto/dc2003_00304.pdf</vt:lpwstr>
      </vt:variant>
      <vt:variant>
        <vt:lpwstr/>
      </vt:variant>
      <vt:variant>
        <vt:i4>3670095</vt:i4>
      </vt:variant>
      <vt:variant>
        <vt:i4>54</vt:i4>
      </vt:variant>
      <vt:variant>
        <vt:i4>0</vt:i4>
      </vt:variant>
      <vt:variant>
        <vt:i4>5</vt:i4>
      </vt:variant>
      <vt:variant>
        <vt:lpwstr>http://www.sefa.pa.gov.br/legislacao/interna/decreto/dc2003_00295.pdf</vt:lpwstr>
      </vt:variant>
      <vt:variant>
        <vt:lpwstr/>
      </vt:variant>
      <vt:variant>
        <vt:i4>3145802</vt:i4>
      </vt:variant>
      <vt:variant>
        <vt:i4>51</vt:i4>
      </vt:variant>
      <vt:variant>
        <vt:i4>0</vt:i4>
      </vt:variant>
      <vt:variant>
        <vt:i4>5</vt:i4>
      </vt:variant>
      <vt:variant>
        <vt:lpwstr>http://www.sefa.pa.gov.br/legislacao/interna/decreto/dc2003_00210.pdf</vt:lpwstr>
      </vt:variant>
      <vt:variant>
        <vt:lpwstr/>
      </vt:variant>
      <vt:variant>
        <vt:i4>3276864</vt:i4>
      </vt:variant>
      <vt:variant>
        <vt:i4>48</vt:i4>
      </vt:variant>
      <vt:variant>
        <vt:i4>0</vt:i4>
      </vt:variant>
      <vt:variant>
        <vt:i4>5</vt:i4>
      </vt:variant>
      <vt:variant>
        <vt:lpwstr>http://www.sefa.pa.gov.br/legislacao/interna/decreto/dc2003_00139.pdf</vt:lpwstr>
      </vt:variant>
      <vt:variant>
        <vt:lpwstr/>
      </vt:variant>
      <vt:variant>
        <vt:i4>3211339</vt:i4>
      </vt:variant>
      <vt:variant>
        <vt:i4>45</vt:i4>
      </vt:variant>
      <vt:variant>
        <vt:i4>0</vt:i4>
      </vt:variant>
      <vt:variant>
        <vt:i4>5</vt:i4>
      </vt:variant>
      <vt:variant>
        <vt:lpwstr>http://www.sefa.pa.gov.br/legislacao/interna/decreto/dc2003_00102.pdf</vt:lpwstr>
      </vt:variant>
      <vt:variant>
        <vt:lpwstr/>
      </vt:variant>
      <vt:variant>
        <vt:i4>3604559</vt:i4>
      </vt:variant>
      <vt:variant>
        <vt:i4>42</vt:i4>
      </vt:variant>
      <vt:variant>
        <vt:i4>0</vt:i4>
      </vt:variant>
      <vt:variant>
        <vt:i4>5</vt:i4>
      </vt:variant>
      <vt:variant>
        <vt:lpwstr>http://www.sefa.pa.gov.br/legislacao/interna/decreto/dc2002_05731.pdf</vt:lpwstr>
      </vt:variant>
      <vt:variant>
        <vt:lpwstr/>
      </vt:variant>
      <vt:variant>
        <vt:i4>3407942</vt:i4>
      </vt:variant>
      <vt:variant>
        <vt:i4>39</vt:i4>
      </vt:variant>
      <vt:variant>
        <vt:i4>0</vt:i4>
      </vt:variant>
      <vt:variant>
        <vt:i4>5</vt:i4>
      </vt:variant>
      <vt:variant>
        <vt:lpwstr>http://www.sefa.pa.gov.br/legislacao/interna/decreto/dc2002_05609.pdf</vt:lpwstr>
      </vt:variant>
      <vt:variant>
        <vt:lpwstr/>
      </vt:variant>
      <vt:variant>
        <vt:i4>3997764</vt:i4>
      </vt:variant>
      <vt:variant>
        <vt:i4>36</vt:i4>
      </vt:variant>
      <vt:variant>
        <vt:i4>0</vt:i4>
      </vt:variant>
      <vt:variant>
        <vt:i4>5</vt:i4>
      </vt:variant>
      <vt:variant>
        <vt:lpwstr>http://www.sefa.pa.gov.br/legislacao/interna/decreto/dc2002_05499.pdf</vt:lpwstr>
      </vt:variant>
      <vt:variant>
        <vt:lpwstr/>
      </vt:variant>
      <vt:variant>
        <vt:i4>3211343</vt:i4>
      </vt:variant>
      <vt:variant>
        <vt:i4>33</vt:i4>
      </vt:variant>
      <vt:variant>
        <vt:i4>0</vt:i4>
      </vt:variant>
      <vt:variant>
        <vt:i4>5</vt:i4>
      </vt:variant>
      <vt:variant>
        <vt:lpwstr>http://www.sefa.pa.gov.br/legislacao/interna/decreto/dc2002_05254.pdf</vt:lpwstr>
      </vt:variant>
      <vt:variant>
        <vt:lpwstr/>
      </vt:variant>
      <vt:variant>
        <vt:i4>3604557</vt:i4>
      </vt:variant>
      <vt:variant>
        <vt:i4>30</vt:i4>
      </vt:variant>
      <vt:variant>
        <vt:i4>0</vt:i4>
      </vt:variant>
      <vt:variant>
        <vt:i4>5</vt:i4>
      </vt:variant>
      <vt:variant>
        <vt:lpwstr>http://www.sefa.pa.gov.br/legislacao/interna/decreto/dc2002_05236.pdf</vt:lpwstr>
      </vt:variant>
      <vt:variant>
        <vt:lpwstr/>
      </vt:variant>
      <vt:variant>
        <vt:i4>3473474</vt:i4>
      </vt:variant>
      <vt:variant>
        <vt:i4>27</vt:i4>
      </vt:variant>
      <vt:variant>
        <vt:i4>0</vt:i4>
      </vt:variant>
      <vt:variant>
        <vt:i4>5</vt:i4>
      </vt:variant>
      <vt:variant>
        <vt:lpwstr>http://www.sefa.pa.gov.br/legislacao/interna/decreto/dc2002_05219.pdf</vt:lpwstr>
      </vt:variant>
      <vt:variant>
        <vt:lpwstr/>
      </vt:variant>
      <vt:variant>
        <vt:i4>3342409</vt:i4>
      </vt:variant>
      <vt:variant>
        <vt:i4>24</vt:i4>
      </vt:variant>
      <vt:variant>
        <vt:i4>0</vt:i4>
      </vt:variant>
      <vt:variant>
        <vt:i4>5</vt:i4>
      </vt:variant>
      <vt:variant>
        <vt:lpwstr>http://www.sefa.pa.gov.br/legislacao/interna/decreto/dc2002_05171.pdf</vt:lpwstr>
      </vt:variant>
      <vt:variant>
        <vt:lpwstr/>
      </vt:variant>
      <vt:variant>
        <vt:i4>3539019</vt:i4>
      </vt:variant>
      <vt:variant>
        <vt:i4>21</vt:i4>
      </vt:variant>
      <vt:variant>
        <vt:i4>0</vt:i4>
      </vt:variant>
      <vt:variant>
        <vt:i4>5</vt:i4>
      </vt:variant>
      <vt:variant>
        <vt:lpwstr>http://www.sefa.pa.gov.br/legislacao/interna/decreto/dc2002_05123.pdf</vt:lpwstr>
      </vt:variant>
      <vt:variant>
        <vt:lpwstr/>
      </vt:variant>
      <vt:variant>
        <vt:i4>3539018</vt:i4>
      </vt:variant>
      <vt:variant>
        <vt:i4>18</vt:i4>
      </vt:variant>
      <vt:variant>
        <vt:i4>0</vt:i4>
      </vt:variant>
      <vt:variant>
        <vt:i4>5</vt:i4>
      </vt:variant>
      <vt:variant>
        <vt:lpwstr>http://www.sefa.pa.gov.br/legislacao/interna/decreto/dc2002_05122.pdf</vt:lpwstr>
      </vt:variant>
      <vt:variant>
        <vt:lpwstr/>
      </vt:variant>
      <vt:variant>
        <vt:i4>3997772</vt:i4>
      </vt:variant>
      <vt:variant>
        <vt:i4>15</vt:i4>
      </vt:variant>
      <vt:variant>
        <vt:i4>0</vt:i4>
      </vt:variant>
      <vt:variant>
        <vt:i4>5</vt:i4>
      </vt:variant>
      <vt:variant>
        <vt:lpwstr>http://www.sefa.pa.gov.br/legislacao/interna/decreto/dc2001_05096.pdf</vt:lpwstr>
      </vt:variant>
      <vt:variant>
        <vt:lpwstr/>
      </vt:variant>
      <vt:variant>
        <vt:i4>3473487</vt:i4>
      </vt:variant>
      <vt:variant>
        <vt:i4>12</vt:i4>
      </vt:variant>
      <vt:variant>
        <vt:i4>0</vt:i4>
      </vt:variant>
      <vt:variant>
        <vt:i4>5</vt:i4>
      </vt:variant>
      <vt:variant>
        <vt:lpwstr>http://www.sefa.pa.gov.br/legislacao/interna/decreto/dc2001_05015.pdf</vt:lpwstr>
      </vt:variant>
      <vt:variant>
        <vt:lpwstr/>
      </vt:variant>
      <vt:variant>
        <vt:i4>3997764</vt:i4>
      </vt:variant>
      <vt:variant>
        <vt:i4>9</vt:i4>
      </vt:variant>
      <vt:variant>
        <vt:i4>0</vt:i4>
      </vt:variant>
      <vt:variant>
        <vt:i4>5</vt:i4>
      </vt:variant>
      <vt:variant>
        <vt:lpwstr>http://www.sefa.pa.gov.br/legislacao/interna/decreto/dc2001_04886.pdf</vt:lpwstr>
      </vt:variant>
      <vt:variant>
        <vt:lpwstr/>
      </vt:variant>
      <vt:variant>
        <vt:i4>3145794</vt:i4>
      </vt:variant>
      <vt:variant>
        <vt:i4>6</vt:i4>
      </vt:variant>
      <vt:variant>
        <vt:i4>0</vt:i4>
      </vt:variant>
      <vt:variant>
        <vt:i4>5</vt:i4>
      </vt:variant>
      <vt:variant>
        <vt:lpwstr>http://www.sefa.pa.gov.br/legislacao/interna/decreto/dc2001_04850.pdf</vt:lpwstr>
      </vt:variant>
      <vt:variant>
        <vt:lpwstr/>
      </vt:variant>
      <vt:variant>
        <vt:i4>3276875</vt:i4>
      </vt:variant>
      <vt:variant>
        <vt:i4>3</vt:i4>
      </vt:variant>
      <vt:variant>
        <vt:i4>0</vt:i4>
      </vt:variant>
      <vt:variant>
        <vt:i4>5</vt:i4>
      </vt:variant>
      <vt:variant>
        <vt:lpwstr>http://www.sefa.pa.gov.br/legislacao/interna/decreto/dc2001_04776.pdf</vt:lpwstr>
      </vt:variant>
      <vt:variant>
        <vt:lpwstr/>
      </vt:variant>
      <vt:variant>
        <vt:i4>3604552</vt:i4>
      </vt:variant>
      <vt:variant>
        <vt:i4>0</vt:i4>
      </vt:variant>
      <vt:variant>
        <vt:i4>0</vt:i4>
      </vt:variant>
      <vt:variant>
        <vt:i4>5</vt:i4>
      </vt:variant>
      <vt:variant>
        <vt:lpwstr>http://www.sefa.pa.gov.br/legislacao/interna/decreto/dc2001_04725.pdf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estilos SEFA</dc:title>
  <dc:creator/>
  <cp:lastModifiedBy/>
  <cp:revision>1</cp:revision>
  <dcterms:created xsi:type="dcterms:W3CDTF">2018-03-15T14:54:00Z</dcterms:created>
  <dcterms:modified xsi:type="dcterms:W3CDTF">2026-09-16T14:55:00Z</dcterms:modified>
  <dc:subject>Documento em branco para formatação de texto normativo</dc:subject>
  <dc:description/>
</cp:coreProperties>
</file>